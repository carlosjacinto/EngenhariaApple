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bookmarkStart w:id="0" w:name="_Hlk479276991"/>
      <w:bookmarkEnd w:id="0"/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4B462BD9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1E1ADD">
        <w:rPr>
          <w:rFonts w:cs="Arial"/>
        </w:rPr>
        <w:t>0.8</w:t>
      </w:r>
    </w:p>
    <w:p w14:paraId="10F06BCA" w14:textId="7ABEEB09" w:rsidR="0009003B" w:rsidRDefault="00456B2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25</w:t>
      </w:r>
      <w:r w:rsidR="00407C6A">
        <w:rPr>
          <w:rFonts w:cs="Arial"/>
        </w:rPr>
        <w:t xml:space="preserve"> de</w:t>
      </w:r>
      <w:r w:rsidR="00ED2FDA">
        <w:rPr>
          <w:rFonts w:cs="Arial"/>
        </w:rPr>
        <w:t xml:space="preserve"> </w:t>
      </w:r>
      <w:r>
        <w:rPr>
          <w:rFonts w:cs="Arial"/>
        </w:rPr>
        <w:t>Maio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>Projeto Battle Stats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1" w:name="_Toc480488871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962D5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>Alteração na tabela Cronograma de Atividades(Adicionado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  <w:tr w:rsidR="002962D5" w14:paraId="4B6B3AE4" w14:textId="77777777" w:rsidTr="00ED2FDA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332C234" w14:textId="65FDA28B" w:rsidR="002962D5" w:rsidRDefault="002962D5" w:rsidP="0003047D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7EF18E" w14:textId="77777777" w:rsidR="002962D5" w:rsidRPr="009546D5" w:rsidRDefault="002962D5" w:rsidP="002962D5">
            <w:pPr>
              <w:snapToGrid w:val="0"/>
              <w:jc w:val="center"/>
            </w:pPr>
            <w:r>
              <w:t>Carlos</w:t>
            </w:r>
          </w:p>
          <w:p w14:paraId="1205A2F7" w14:textId="77777777" w:rsidR="002962D5" w:rsidRPr="009546D5" w:rsidRDefault="002962D5" w:rsidP="002962D5">
            <w:pPr>
              <w:snapToGrid w:val="0"/>
              <w:jc w:val="center"/>
            </w:pPr>
            <w:r>
              <w:t>Daniel</w:t>
            </w:r>
          </w:p>
          <w:p w14:paraId="7D512B51" w14:textId="7D49910E" w:rsidR="002962D5" w:rsidRDefault="002962D5" w:rsidP="002962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F7BEE2" w14:textId="2BC181C7" w:rsidR="002962D5" w:rsidRDefault="002962D5" w:rsidP="00240BB3">
            <w:pPr>
              <w:snapToGrid w:val="0"/>
              <w:jc w:val="center"/>
            </w:pPr>
            <w:r>
              <w:t>Especificação de Requisitos: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462B2B4" w14:textId="562917FB" w:rsidR="002962D5" w:rsidRDefault="002962D5" w:rsidP="00AD6438">
            <w:pPr>
              <w:snapToGrid w:val="0"/>
              <w:jc w:val="center"/>
            </w:pPr>
            <w:r>
              <w:t>30/03/2017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6E6BA0" w14:textId="6402C6C4" w:rsidR="002962D5" w:rsidRDefault="002962D5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C239080" w14:textId="74043820" w:rsidR="002962D5" w:rsidRDefault="002962D5" w:rsidP="00AD6438">
            <w:pPr>
              <w:snapToGrid w:val="0"/>
              <w:jc w:val="center"/>
            </w:pPr>
            <w:r>
              <w:t>31/03/2017</w:t>
            </w:r>
          </w:p>
        </w:tc>
      </w:tr>
      <w:tr w:rsidR="00ED2FDA" w14:paraId="189C55CC" w14:textId="77777777" w:rsidTr="002A4B0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155F5FB6" w14:textId="6AD4A3B0" w:rsidR="00ED2FDA" w:rsidRDefault="00ED2FDA" w:rsidP="0003047D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F2EE26" w14:textId="77777777" w:rsidR="00ED2FDA" w:rsidRPr="009546D5" w:rsidRDefault="00ED2FDA" w:rsidP="00ED2FDA">
            <w:pPr>
              <w:snapToGrid w:val="0"/>
              <w:jc w:val="center"/>
            </w:pPr>
            <w:r>
              <w:t>Carlos</w:t>
            </w:r>
          </w:p>
          <w:p w14:paraId="1CA71CC5" w14:textId="77777777" w:rsidR="00ED2FDA" w:rsidRPr="009546D5" w:rsidRDefault="00ED2FDA" w:rsidP="00ED2FDA">
            <w:pPr>
              <w:snapToGrid w:val="0"/>
              <w:jc w:val="center"/>
            </w:pPr>
            <w:r>
              <w:t>Daniel</w:t>
            </w:r>
          </w:p>
          <w:p w14:paraId="06E77EC5" w14:textId="520779CC" w:rsidR="00ED2FDA" w:rsidRDefault="00ED2FDA" w:rsidP="00ED2FDA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9F70123" w14:textId="1F027034" w:rsidR="00ED2FDA" w:rsidRDefault="00ED2FDA" w:rsidP="00240BB3">
            <w:pPr>
              <w:snapToGrid w:val="0"/>
              <w:jc w:val="center"/>
            </w:pPr>
            <w:r>
              <w:t>Storyboarding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F3970D" w14:textId="7C47CDDB" w:rsidR="00ED2FDA" w:rsidRDefault="00ED2FDA" w:rsidP="00AD6438">
            <w:pPr>
              <w:snapToGrid w:val="0"/>
              <w:jc w:val="center"/>
            </w:pPr>
            <w:r>
              <w:t>06/04/2017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2F6809A" w14:textId="0EEAD32C" w:rsidR="00ED2FDA" w:rsidRDefault="00ED2FDA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B0543C" w14:textId="640DDED6" w:rsidR="00ED2FDA" w:rsidRDefault="00ED2FDA" w:rsidP="00AD6438">
            <w:pPr>
              <w:snapToGrid w:val="0"/>
              <w:jc w:val="center"/>
            </w:pPr>
            <w:r>
              <w:t>07/04/2017</w:t>
            </w:r>
          </w:p>
        </w:tc>
      </w:tr>
      <w:tr w:rsidR="002A4B0E" w14:paraId="1CC395EC" w14:textId="77777777" w:rsidTr="00456B2B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21749BF6" w14:textId="19877AE4" w:rsidR="002A4B0E" w:rsidRDefault="002A4B0E" w:rsidP="0003047D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3500F36" w14:textId="77777777" w:rsidR="002A4B0E" w:rsidRPr="009546D5" w:rsidRDefault="002A4B0E" w:rsidP="002A4B0E">
            <w:pPr>
              <w:snapToGrid w:val="0"/>
              <w:jc w:val="center"/>
            </w:pPr>
            <w:r>
              <w:t>Carlos</w:t>
            </w:r>
          </w:p>
          <w:p w14:paraId="31644896" w14:textId="77777777" w:rsidR="002A4B0E" w:rsidRPr="009546D5" w:rsidRDefault="002A4B0E" w:rsidP="002A4B0E">
            <w:pPr>
              <w:snapToGrid w:val="0"/>
              <w:jc w:val="center"/>
            </w:pPr>
            <w:r>
              <w:t>Daniel</w:t>
            </w:r>
          </w:p>
          <w:p w14:paraId="118FDE59" w14:textId="6F415E49" w:rsidR="002A4B0E" w:rsidRDefault="002A4B0E" w:rsidP="002A4B0E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751B5BA" w14:textId="5FAD4B55" w:rsidR="002A4B0E" w:rsidRDefault="00D964A0" w:rsidP="00240BB3">
            <w:pPr>
              <w:snapToGrid w:val="0"/>
              <w:jc w:val="center"/>
            </w:pPr>
            <w:r>
              <w:t xml:space="preserve">Diagrama de caso de uso e Fluxo de evento de caso de uso 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B57FA7" w14:textId="6CF72FA9" w:rsidR="002A4B0E" w:rsidRDefault="002A4B0E" w:rsidP="00AD6438">
            <w:pPr>
              <w:snapToGrid w:val="0"/>
              <w:jc w:val="center"/>
            </w:pPr>
            <w:r>
              <w:t>20/04/2017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EF16C3" w14:textId="4B7F0E27" w:rsidR="002A4B0E" w:rsidRDefault="002A4B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C4922A9" w14:textId="4578CE61" w:rsidR="002A4B0E" w:rsidRDefault="002A4B0E" w:rsidP="00AD6438">
            <w:pPr>
              <w:snapToGrid w:val="0"/>
              <w:jc w:val="center"/>
            </w:pPr>
            <w:r>
              <w:t>21/04/2017</w:t>
            </w:r>
          </w:p>
        </w:tc>
      </w:tr>
      <w:tr w:rsidR="00456B2B" w14:paraId="50BF527C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56048958" w14:textId="2FCF85DE" w:rsidR="00456B2B" w:rsidRDefault="00456B2B" w:rsidP="0003047D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A309988" w14:textId="77777777" w:rsidR="00456B2B" w:rsidRPr="009546D5" w:rsidRDefault="00456B2B" w:rsidP="00456B2B">
            <w:pPr>
              <w:snapToGrid w:val="0"/>
              <w:jc w:val="center"/>
            </w:pPr>
            <w:r>
              <w:t>Carlos</w:t>
            </w:r>
          </w:p>
          <w:p w14:paraId="057E9B6D" w14:textId="77777777" w:rsidR="00456B2B" w:rsidRPr="009546D5" w:rsidRDefault="00456B2B" w:rsidP="00456B2B">
            <w:pPr>
              <w:snapToGrid w:val="0"/>
              <w:jc w:val="center"/>
            </w:pPr>
            <w:r>
              <w:t>Daniel</w:t>
            </w:r>
          </w:p>
          <w:p w14:paraId="0715D541" w14:textId="651D4DBB" w:rsidR="00456B2B" w:rsidRDefault="00456B2B" w:rsidP="00456B2B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A2E1BF" w14:textId="303BF46C" w:rsidR="00456B2B" w:rsidRDefault="00456B2B" w:rsidP="00240BB3">
            <w:pPr>
              <w:snapToGrid w:val="0"/>
              <w:jc w:val="center"/>
            </w:pPr>
            <w:r>
              <w:t>Diagrama de Classes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BB52FF" w14:textId="071CA5E2" w:rsidR="00456B2B" w:rsidRDefault="00456B2B" w:rsidP="00AD6438">
            <w:pPr>
              <w:snapToGrid w:val="0"/>
              <w:jc w:val="center"/>
            </w:pPr>
            <w:r>
              <w:t>25/05/2017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76BEF28" w14:textId="6FF25CA7" w:rsidR="00456B2B" w:rsidRDefault="00456B2B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2C2A84D" w14:textId="71148FFD" w:rsidR="00456B2B" w:rsidRDefault="00456B2B" w:rsidP="00AD6438">
            <w:pPr>
              <w:snapToGrid w:val="0"/>
              <w:jc w:val="center"/>
            </w:pPr>
            <w:r>
              <w:t>26/05/2017</w:t>
            </w:r>
          </w:p>
        </w:tc>
      </w:tr>
      <w:tr w:rsidR="001E1ADD" w14:paraId="3D3A39F9" w14:textId="77777777" w:rsidTr="001E1ADD">
        <w:trPr>
          <w:cantSplit/>
          <w:trHeight w:val="275"/>
          <w:jc w:val="center"/>
        </w:trPr>
        <w:tc>
          <w:tcPr>
            <w:tcW w:w="10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EA16493" w14:textId="7646579F" w:rsidR="001E1ADD" w:rsidRDefault="001E1ADD" w:rsidP="001E1ADD">
            <w:pPr>
              <w:jc w:val="center"/>
            </w:pPr>
            <w:r>
              <w:t>V0.8</w:t>
            </w:r>
          </w:p>
        </w:tc>
        <w:tc>
          <w:tcPr>
            <w:tcW w:w="14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09C63B3" w14:textId="77777777" w:rsidR="001E1ADD" w:rsidRPr="009546D5" w:rsidRDefault="001E1ADD" w:rsidP="001E1ADD">
            <w:pPr>
              <w:snapToGrid w:val="0"/>
              <w:jc w:val="center"/>
            </w:pPr>
            <w:r>
              <w:t>Carlos</w:t>
            </w:r>
          </w:p>
          <w:p w14:paraId="5AA98D16" w14:textId="77777777" w:rsidR="001E1ADD" w:rsidRPr="009546D5" w:rsidRDefault="001E1ADD" w:rsidP="001E1ADD">
            <w:pPr>
              <w:snapToGrid w:val="0"/>
              <w:jc w:val="center"/>
            </w:pPr>
            <w:r>
              <w:t>Daniel</w:t>
            </w:r>
          </w:p>
          <w:p w14:paraId="359674A3" w14:textId="77777777" w:rsidR="001E1ADD" w:rsidRDefault="001E1ADD" w:rsidP="001E1AD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055D6A" w14:textId="2271016B" w:rsidR="001E1ADD" w:rsidRDefault="001E1ADD" w:rsidP="001E1ADD">
            <w:pPr>
              <w:snapToGrid w:val="0"/>
              <w:jc w:val="center"/>
            </w:pPr>
            <w:r>
              <w:t>Diagrama de Pacotes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0DDA14C" w14:textId="691461AF" w:rsidR="001E1ADD" w:rsidRDefault="001E1ADD" w:rsidP="001E1ADD">
            <w:pPr>
              <w:snapToGrid w:val="0"/>
              <w:jc w:val="center"/>
            </w:pPr>
            <w:r>
              <w:t>26/05/2017</w:t>
            </w:r>
          </w:p>
        </w:tc>
        <w:tc>
          <w:tcPr>
            <w:tcW w:w="18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181A8C4" w14:textId="77777777" w:rsidR="001E1ADD" w:rsidRDefault="001E1ADD" w:rsidP="001E1ADD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6343DF9" w14:textId="77777777" w:rsidR="001E1ADD" w:rsidRDefault="001E1ADD" w:rsidP="001E1ADD">
            <w:pPr>
              <w:snapToGrid w:val="0"/>
              <w:jc w:val="center"/>
            </w:pPr>
            <w:r>
              <w:t>26/05/2017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80488872"/>
      <w:r>
        <w:lastRenderedPageBreak/>
        <w:t>Índice</w:t>
      </w:r>
      <w:bookmarkEnd w:id="2"/>
    </w:p>
    <w:p w14:paraId="5896F5A4" w14:textId="77777777" w:rsidR="00D964A0" w:rsidRDefault="0009003B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964A0">
        <w:rPr>
          <w:noProof/>
        </w:rPr>
        <w:t>Tabela de Revisões</w:t>
      </w:r>
      <w:r w:rsidR="00D964A0">
        <w:rPr>
          <w:noProof/>
        </w:rPr>
        <w:tab/>
      </w:r>
      <w:r w:rsidR="00D964A0">
        <w:rPr>
          <w:noProof/>
        </w:rPr>
        <w:fldChar w:fldCharType="begin"/>
      </w:r>
      <w:r w:rsidR="00D964A0">
        <w:rPr>
          <w:noProof/>
        </w:rPr>
        <w:instrText xml:space="preserve"> PAGEREF _Toc480488871 \h </w:instrText>
      </w:r>
      <w:r w:rsidR="00D964A0">
        <w:rPr>
          <w:noProof/>
        </w:rPr>
      </w:r>
      <w:r w:rsidR="00D964A0">
        <w:rPr>
          <w:noProof/>
        </w:rPr>
        <w:fldChar w:fldCharType="separate"/>
      </w:r>
      <w:r w:rsidR="00915351">
        <w:rPr>
          <w:noProof/>
        </w:rPr>
        <w:t>2</w:t>
      </w:r>
      <w:r w:rsidR="00D964A0">
        <w:rPr>
          <w:noProof/>
        </w:rPr>
        <w:fldChar w:fldCharType="end"/>
      </w:r>
    </w:p>
    <w:p w14:paraId="325A7B02" w14:textId="77777777" w:rsidR="00D964A0" w:rsidRDefault="00D964A0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3</w:t>
      </w:r>
      <w:r>
        <w:rPr>
          <w:noProof/>
        </w:rPr>
        <w:fldChar w:fldCharType="end"/>
      </w:r>
    </w:p>
    <w:p w14:paraId="542DBAD1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_Toc480488873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</w:t>
      </w:r>
      <w:r>
        <w:rPr>
          <w:noProof/>
        </w:rPr>
        <w:fldChar w:fldCharType="end"/>
      </w:r>
    </w:p>
    <w:p w14:paraId="7964BB84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_Toc480488874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</w:t>
      </w:r>
      <w:r>
        <w:rPr>
          <w:noProof/>
        </w:rPr>
        <w:fldChar w:fldCharType="end"/>
      </w:r>
    </w:p>
    <w:p w14:paraId="287A9DC2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_Toc480488875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</w:t>
      </w:r>
      <w:r>
        <w:rPr>
          <w:noProof/>
        </w:rPr>
        <w:fldChar w:fldCharType="end"/>
      </w:r>
    </w:p>
    <w:p w14:paraId="0302D70C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56DA0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_Toc480488876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</w:t>
      </w:r>
      <w:r>
        <w:rPr>
          <w:noProof/>
        </w:rPr>
        <w:fldChar w:fldCharType="end"/>
      </w:r>
    </w:p>
    <w:p w14:paraId="1F00AA59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_Toc480488877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7793DAA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_Toc480488878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7E37D344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56DA0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3EB0C420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_Toc480488880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9</w:t>
      </w:r>
      <w:r>
        <w:rPr>
          <w:noProof/>
        </w:rPr>
        <w:fldChar w:fldCharType="end"/>
      </w:r>
    </w:p>
    <w:p w14:paraId="1E60D32C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_Toc480488881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11</w:t>
      </w:r>
      <w:r>
        <w:rPr>
          <w:noProof/>
        </w:rPr>
        <w:fldChar w:fldCharType="end"/>
      </w:r>
    </w:p>
    <w:p w14:paraId="039206C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11</w:t>
      </w:r>
      <w:r>
        <w:rPr>
          <w:noProof/>
        </w:rPr>
        <w:fldChar w:fldCharType="end"/>
      </w:r>
    </w:p>
    <w:p w14:paraId="1646BA8E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_Toc480488912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18</w:t>
      </w:r>
      <w:r>
        <w:rPr>
          <w:noProof/>
        </w:rPr>
        <w:fldChar w:fldCharType="end"/>
      </w:r>
    </w:p>
    <w:p w14:paraId="4A529859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_Toc480488919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20</w:t>
      </w:r>
      <w:r>
        <w:rPr>
          <w:noProof/>
        </w:rPr>
        <w:fldChar w:fldCharType="end"/>
      </w:r>
    </w:p>
    <w:p w14:paraId="1318D98C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_Toc480488921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20</w:t>
      </w:r>
      <w:r>
        <w:rPr>
          <w:noProof/>
        </w:rPr>
        <w:fldChar w:fldCharType="end"/>
      </w:r>
    </w:p>
    <w:p w14:paraId="3B5E9817" w14:textId="1985C93B" w:rsidR="00D964A0" w:rsidRDefault="00D964A0" w:rsidP="00915351">
      <w:pPr>
        <w:pStyle w:val="Sumrio3"/>
        <w:tabs>
          <w:tab w:val="left" w:pos="1132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915351">
        <w:rPr>
          <w:i w:val="0"/>
          <w:noProof/>
        </w:rPr>
        <w:t>5.3.2</w:t>
      </w:r>
      <w:r w:rsidR="00915351" w:rsidRPr="0091535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 xml:space="preserve">    </w:t>
      </w:r>
      <w:r w:rsidRPr="00915351">
        <w:rPr>
          <w:i w:val="0"/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21</w:t>
      </w:r>
      <w:r>
        <w:rPr>
          <w:noProof/>
        </w:rPr>
        <w:fldChar w:fldCharType="end"/>
      </w:r>
    </w:p>
    <w:p w14:paraId="36FD8817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 de eventos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_Toc480488923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22</w:t>
      </w:r>
      <w:r>
        <w:rPr>
          <w:noProof/>
        </w:rPr>
        <w:fldChar w:fldCharType="end"/>
      </w:r>
    </w:p>
    <w:p w14:paraId="375ABD1D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_Toc480488924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49</w:t>
      </w:r>
      <w:r>
        <w:rPr>
          <w:noProof/>
        </w:rPr>
        <w:fldChar w:fldCharType="end"/>
      </w:r>
    </w:p>
    <w:p w14:paraId="2F15C473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_Toc480488925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49</w:t>
      </w:r>
      <w:r>
        <w:rPr>
          <w:noProof/>
        </w:rPr>
        <w:fldChar w:fldCharType="end"/>
      </w:r>
    </w:p>
    <w:p w14:paraId="711E2B1E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_Toc480488926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50</w:t>
      </w:r>
      <w:r>
        <w:rPr>
          <w:noProof/>
        </w:rPr>
        <w:fldChar w:fldCharType="end"/>
      </w:r>
    </w:p>
    <w:p w14:paraId="2D6918B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_Toc480488927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51</w:t>
      </w:r>
      <w:r>
        <w:rPr>
          <w:noProof/>
        </w:rPr>
        <w:fldChar w:fldCharType="end"/>
      </w:r>
    </w:p>
    <w:p w14:paraId="33E5A681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_Toc480488928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69</w:t>
      </w:r>
      <w:r>
        <w:rPr>
          <w:noProof/>
        </w:rPr>
        <w:fldChar w:fldCharType="end"/>
      </w:r>
    </w:p>
    <w:p w14:paraId="0C317909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70</w:t>
      </w:r>
      <w:r>
        <w:rPr>
          <w:noProof/>
        </w:rPr>
        <w:fldChar w:fldCharType="end"/>
      </w:r>
    </w:p>
    <w:p w14:paraId="10F06C05" w14:textId="234077A0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80488873"/>
      <w:r>
        <w:lastRenderedPageBreak/>
        <w:t>Lista de Figuras</w:t>
      </w:r>
      <w:bookmarkEnd w:id="3"/>
    </w:p>
    <w:p w14:paraId="67FB7089" w14:textId="77777777" w:rsidR="007600AD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7600AD" w:rsidRPr="003265FB">
        <w:rPr>
          <w:b/>
          <w:noProof/>
        </w:rPr>
        <w:t xml:space="preserve">Figura 1 - </w:t>
      </w:r>
      <w:r w:rsidR="007600AD" w:rsidRPr="003265FB">
        <w:rPr>
          <w:noProof/>
        </w:rPr>
        <w:t>Exemplo da implementação.</w:t>
      </w:r>
      <w:r w:rsidR="007600AD">
        <w:rPr>
          <w:noProof/>
        </w:rPr>
        <w:tab/>
      </w:r>
      <w:r w:rsidR="007600AD">
        <w:rPr>
          <w:noProof/>
        </w:rPr>
        <w:fldChar w:fldCharType="begin"/>
      </w:r>
      <w:r w:rsidR="007600AD">
        <w:rPr>
          <w:noProof/>
        </w:rPr>
        <w:instrText xml:space="preserve"> PAGEREF _Toc483515025 \h </w:instrText>
      </w:r>
      <w:r w:rsidR="007600AD">
        <w:rPr>
          <w:noProof/>
        </w:rPr>
      </w:r>
      <w:r w:rsidR="007600AD">
        <w:rPr>
          <w:noProof/>
        </w:rPr>
        <w:fldChar w:fldCharType="separate"/>
      </w:r>
      <w:r w:rsidR="007600AD">
        <w:rPr>
          <w:noProof/>
        </w:rPr>
        <w:t>8</w:t>
      </w:r>
      <w:r w:rsidR="007600AD">
        <w:rPr>
          <w:noProof/>
        </w:rPr>
        <w:fldChar w:fldCharType="end"/>
      </w:r>
    </w:p>
    <w:p w14:paraId="3419215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bCs/>
          <w:noProof/>
        </w:rPr>
        <w:t xml:space="preserve">Figura </w:t>
      </w:r>
      <w:r w:rsidRPr="003265FB">
        <w:rPr>
          <w:b/>
          <w:noProof/>
        </w:rPr>
        <w:t>2</w:t>
      </w:r>
      <w:r w:rsidRPr="003265FB">
        <w:rPr>
          <w:b/>
          <w:bCs/>
          <w:noProof/>
        </w:rPr>
        <w:t xml:space="preserve"> -</w:t>
      </w:r>
      <w:r w:rsidRPr="003265FB">
        <w:rPr>
          <w:noProof/>
        </w:rPr>
        <w:t xml:space="preserve"> Diagrama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321042F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bCs/>
          <w:noProof/>
        </w:rPr>
        <w:t xml:space="preserve">Figura </w:t>
      </w:r>
      <w:r w:rsidRPr="003265FB">
        <w:rPr>
          <w:b/>
          <w:noProof/>
        </w:rPr>
        <w:t>3</w:t>
      </w:r>
      <w:r w:rsidRPr="003265FB">
        <w:rPr>
          <w:b/>
          <w:bCs/>
          <w:noProof/>
        </w:rPr>
        <w:t xml:space="preserve"> -</w:t>
      </w:r>
      <w:r w:rsidRPr="003265FB">
        <w:rPr>
          <w:noProof/>
        </w:rPr>
        <w:t xml:space="preserve"> Fluxograma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AA6965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4 – </w:t>
      </w:r>
      <w:r w:rsidRPr="003265FB"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89A3E3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7600AD">
        <w:rPr>
          <w:b/>
          <w:noProof/>
        </w:rPr>
        <w:t>Figura 5</w:t>
      </w:r>
      <w:r>
        <w:rPr>
          <w:noProof/>
        </w:rPr>
        <w:t xml:space="preserve"> –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0521E8C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6 - </w:t>
      </w:r>
      <w:r w:rsidRPr="003265FB">
        <w:rPr>
          <w:noProof/>
        </w:rPr>
        <w:t>EAP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96AB4D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>Figura 7 –</w:t>
      </w:r>
      <w:r>
        <w:rPr>
          <w:noProof/>
        </w:rPr>
        <w:t xml:space="preserve"> </w:t>
      </w:r>
      <w:r w:rsidRPr="003265FB"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0DA900C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8 – </w:t>
      </w:r>
      <w:r w:rsidRPr="003265FB">
        <w:rPr>
          <w:noProof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79006F2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>Figura 9</w:t>
      </w:r>
      <w:r>
        <w:rPr>
          <w:noProof/>
        </w:rPr>
        <w:t xml:space="preserve"> </w:t>
      </w:r>
      <w:r w:rsidRPr="003265FB">
        <w:rPr>
          <w:b/>
          <w:noProof/>
        </w:rPr>
        <w:t xml:space="preserve">– </w:t>
      </w:r>
      <w:r w:rsidRPr="003265FB">
        <w:rPr>
          <w:noProof/>
        </w:rPr>
        <w:t>Tela de erro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B674947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10 – </w:t>
      </w:r>
      <w:r w:rsidRPr="003265FB">
        <w:rPr>
          <w:noProof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2473210E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11 – </w:t>
      </w:r>
      <w:r w:rsidRPr="003265FB">
        <w:rPr>
          <w:noProof/>
        </w:rPr>
        <w:t>Tela de exclusão de conta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FC7DE04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12 – </w:t>
      </w:r>
      <w:r w:rsidRPr="003265FB">
        <w:rPr>
          <w:noProof/>
        </w:rPr>
        <w:t>Tela de erro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19D27AD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13 – </w:t>
      </w:r>
      <w:r w:rsidRPr="003265FB">
        <w:rPr>
          <w:noProof/>
        </w:rPr>
        <w:t>Tela de cadastro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5080B2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14 – </w:t>
      </w:r>
      <w:r w:rsidRPr="003265FB">
        <w:rPr>
          <w:noProof/>
        </w:rPr>
        <w:t>Tela de cadastro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00A112A5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15 – </w:t>
      </w:r>
      <w:r w:rsidRPr="003265FB">
        <w:rPr>
          <w:noProof/>
        </w:rPr>
        <w:t>Tela de cadastro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3E54E2E3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16 – </w:t>
      </w:r>
      <w:r w:rsidRPr="003265FB">
        <w:rPr>
          <w:noProof/>
        </w:rPr>
        <w:t>Tela de cadastro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5990F8F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17 – </w:t>
      </w:r>
      <w:r w:rsidRPr="003265FB">
        <w:rPr>
          <w:noProof/>
        </w:rPr>
        <w:t>Tela de edição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29AC844F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18 – </w:t>
      </w:r>
      <w:r w:rsidRPr="003265FB">
        <w:rPr>
          <w:noProof/>
        </w:rPr>
        <w:t>Tela de edição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5A5C9D5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19 – </w:t>
      </w:r>
      <w:r w:rsidRPr="003265FB">
        <w:rPr>
          <w:noProof/>
        </w:rPr>
        <w:t>Tela de edição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2E0D203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20 – </w:t>
      </w:r>
      <w:r w:rsidRPr="003265FB">
        <w:rPr>
          <w:noProof/>
        </w:rPr>
        <w:t>Tela de edição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4899E9B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21 – </w:t>
      </w:r>
      <w:r w:rsidRPr="003265FB">
        <w:rPr>
          <w:noProof/>
        </w:rPr>
        <w:t>Tela de edição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53A82ED4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22 – </w:t>
      </w:r>
      <w:r w:rsidRPr="003265FB">
        <w:rPr>
          <w:noProof/>
        </w:rPr>
        <w:t>Tela de exclusão de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761965EF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23 – </w:t>
      </w:r>
      <w:r w:rsidRPr="003265FB">
        <w:rPr>
          <w:noProof/>
        </w:rPr>
        <w:t>Tela de exclusão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476889BE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24 – </w:t>
      </w:r>
      <w:r w:rsidRPr="003265FB">
        <w:rPr>
          <w:noProof/>
        </w:rPr>
        <w:t>Tela de exclusão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10792B0C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25 – </w:t>
      </w:r>
      <w:r w:rsidRPr="003265FB">
        <w:rPr>
          <w:noProof/>
        </w:rPr>
        <w:t>Tela de exclusão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137529D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26 – </w:t>
      </w:r>
      <w:r w:rsidRPr="003265FB">
        <w:rPr>
          <w:noProof/>
        </w:rPr>
        <w:t>Tela de listagem de jogadores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10D3566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27 – </w:t>
      </w:r>
      <w:r w:rsidRPr="003265FB">
        <w:rPr>
          <w:noProof/>
        </w:rPr>
        <w:t>Tela de listagem de armas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16A68ED4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28 – </w:t>
      </w:r>
      <w:r w:rsidRPr="003265FB">
        <w:rPr>
          <w:noProof/>
        </w:rPr>
        <w:t>Tela de listagem de veículos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0EC21397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29 – </w:t>
      </w:r>
      <w:r w:rsidRPr="003265FB">
        <w:rPr>
          <w:noProof/>
        </w:rPr>
        <w:t>Tela de listagem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467640A7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30 – </w:t>
      </w:r>
      <w:r w:rsidRPr="003265FB">
        <w:rPr>
          <w:noProof/>
        </w:rPr>
        <w:t>Tela de ranking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419B145E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31 – </w:t>
      </w:r>
      <w:r w:rsidRPr="003265FB">
        <w:rPr>
          <w:noProof/>
        </w:rPr>
        <w:t>Tela de erro usuário não encontrado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756941D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32 – </w:t>
      </w:r>
      <w:r w:rsidRPr="003265FB">
        <w:rPr>
          <w:noProof/>
        </w:rPr>
        <w:t>Tela de operação concluída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62100AA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33 – </w:t>
      </w:r>
      <w:r w:rsidRPr="003265FB">
        <w:rPr>
          <w:noProof/>
        </w:rPr>
        <w:t>Tela de confirmação de exclusão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10F06C12" w14:textId="507F18AC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2984073D" w14:textId="77777777" w:rsidR="00D964A0" w:rsidRDefault="00AE0F2E" w:rsidP="00AE0F2E">
      <w:pPr>
        <w:pStyle w:val="Ttulo1"/>
        <w:rPr>
          <w:noProof/>
        </w:rPr>
      </w:pPr>
      <w:bookmarkStart w:id="4" w:name="_Toc480488874"/>
      <w:r>
        <w:lastRenderedPageBreak/>
        <w:t>Lista de Tabelas</w:t>
      </w:r>
      <w:bookmarkEnd w:id="4"/>
      <w:r>
        <w:tab/>
      </w:r>
      <w:r>
        <w:fldChar w:fldCharType="begin"/>
      </w:r>
      <w:r>
        <w:instrText xml:space="preserve"> TOC \h \z \c "Tabela" </w:instrText>
      </w:r>
      <w:r>
        <w:fldChar w:fldCharType="separate"/>
      </w:r>
    </w:p>
    <w:p w14:paraId="49167D9C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7" w:history="1">
        <w:r w:rsidR="00D964A0" w:rsidRPr="00B30725">
          <w:rPr>
            <w:rStyle w:val="Hyperlink"/>
            <w:b/>
            <w:noProof/>
          </w:rPr>
          <w:t>Tabela 01-</w:t>
        </w:r>
        <w:r w:rsidR="00D964A0" w:rsidRPr="00B30725">
          <w:rPr>
            <w:rStyle w:val="Hyperlink"/>
            <w:noProof/>
          </w:rPr>
          <w:t xml:space="preserve"> Requisito Req.1.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_Toc480488777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11</w:t>
        </w:r>
        <w:r w:rsidR="00D964A0">
          <w:rPr>
            <w:noProof/>
            <w:webHidden/>
          </w:rPr>
          <w:fldChar w:fldCharType="end"/>
        </w:r>
      </w:hyperlink>
    </w:p>
    <w:p w14:paraId="7EDDAA53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8" w:history="1">
        <w:r w:rsidR="00D964A0" w:rsidRPr="00B30725">
          <w:rPr>
            <w:rStyle w:val="Hyperlink"/>
            <w:b/>
            <w:noProof/>
          </w:rPr>
          <w:t>Tabela 02-</w:t>
        </w:r>
        <w:r w:rsidR="00D964A0" w:rsidRPr="00B30725">
          <w:rPr>
            <w:rStyle w:val="Hyperlink"/>
            <w:noProof/>
          </w:rPr>
          <w:t xml:space="preserve"> Requisito Req.2.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_Toc480488778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11</w:t>
        </w:r>
        <w:r w:rsidR="00D964A0">
          <w:rPr>
            <w:noProof/>
            <w:webHidden/>
          </w:rPr>
          <w:fldChar w:fldCharType="end"/>
        </w:r>
      </w:hyperlink>
    </w:p>
    <w:p w14:paraId="18DC3E7F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9" w:history="1">
        <w:r w:rsidR="00D964A0" w:rsidRPr="00B30725">
          <w:rPr>
            <w:rStyle w:val="Hyperlink"/>
            <w:b/>
            <w:noProof/>
          </w:rPr>
          <w:t>Tabela 03-</w:t>
        </w:r>
        <w:r w:rsidR="00D964A0" w:rsidRPr="00B30725">
          <w:rPr>
            <w:rStyle w:val="Hyperlink"/>
            <w:noProof/>
          </w:rPr>
          <w:t xml:space="preserve"> Requisito Req.3.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_Toc480488779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11</w:t>
        </w:r>
        <w:r w:rsidR="00D964A0">
          <w:rPr>
            <w:noProof/>
            <w:webHidden/>
          </w:rPr>
          <w:fldChar w:fldCharType="end"/>
        </w:r>
      </w:hyperlink>
    </w:p>
    <w:p w14:paraId="545649DB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0" w:history="1">
        <w:r w:rsidR="00D964A0" w:rsidRPr="00B30725">
          <w:rPr>
            <w:rStyle w:val="Hyperlink"/>
            <w:b/>
            <w:noProof/>
          </w:rPr>
          <w:t>Tabela 04-</w:t>
        </w:r>
        <w:r w:rsidR="00D964A0" w:rsidRPr="00B30725">
          <w:rPr>
            <w:rStyle w:val="Hyperlink"/>
            <w:noProof/>
          </w:rPr>
          <w:t xml:space="preserve"> Requisito Req.4.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0D5C277C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1" w:history="1">
        <w:r w:rsidR="00D964A0" w:rsidRPr="00B30725">
          <w:rPr>
            <w:rStyle w:val="Hyperlink"/>
            <w:b/>
            <w:noProof/>
          </w:rPr>
          <w:t>Tabela 05-</w:t>
        </w:r>
        <w:r w:rsidR="00D964A0" w:rsidRPr="00B30725">
          <w:rPr>
            <w:rStyle w:val="Hyperlink"/>
            <w:noProof/>
          </w:rPr>
          <w:t xml:space="preserve"> Requisito Req.5.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23637A1E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2" w:history="1">
        <w:r w:rsidR="00D964A0" w:rsidRPr="00B30725">
          <w:rPr>
            <w:rStyle w:val="Hyperlink"/>
            <w:b/>
            <w:noProof/>
          </w:rPr>
          <w:t>Tabela 06-</w:t>
        </w:r>
        <w:r w:rsidR="00D964A0" w:rsidRPr="00B30725">
          <w:rPr>
            <w:rStyle w:val="Hyperlink"/>
            <w:noProof/>
          </w:rPr>
          <w:t xml:space="preserve"> Requisito Req.6.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3A50A1F9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3" w:history="1">
        <w:r w:rsidR="00D964A0" w:rsidRPr="00B30725">
          <w:rPr>
            <w:rStyle w:val="Hyperlink"/>
            <w:b/>
            <w:noProof/>
          </w:rPr>
          <w:t>Tabela 07-</w:t>
        </w:r>
        <w:r w:rsidR="00D964A0" w:rsidRPr="00B30725">
          <w:rPr>
            <w:rStyle w:val="Hyperlink"/>
            <w:noProof/>
          </w:rPr>
          <w:t xml:space="preserve"> Requisito Req.7.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42629577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4" w:history="1">
        <w:r w:rsidR="00D964A0" w:rsidRPr="00B30725">
          <w:rPr>
            <w:rStyle w:val="Hyperlink"/>
            <w:b/>
            <w:noProof/>
          </w:rPr>
          <w:t>Tabela 08-</w:t>
        </w:r>
        <w:r w:rsidR="00D964A0" w:rsidRPr="00B30725">
          <w:rPr>
            <w:rStyle w:val="Hyperlink"/>
            <w:noProof/>
          </w:rPr>
          <w:t xml:space="preserve"> Requisito Req.8.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5B0CBF0F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5" w:history="1">
        <w:r w:rsidR="00D964A0" w:rsidRPr="00B30725">
          <w:rPr>
            <w:rStyle w:val="Hyperlink"/>
            <w:b/>
            <w:noProof/>
          </w:rPr>
          <w:t>Tabela 09 -</w:t>
        </w:r>
        <w:r w:rsidR="00D964A0" w:rsidRPr="00B30725">
          <w:rPr>
            <w:rStyle w:val="Hyperlink"/>
            <w:noProof/>
          </w:rPr>
          <w:t xml:space="preserve"> Requisito Req.9.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130A9192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6" w:history="1">
        <w:r w:rsidR="00D964A0" w:rsidRPr="00B30725">
          <w:rPr>
            <w:rStyle w:val="Hyperlink"/>
            <w:b/>
            <w:noProof/>
          </w:rPr>
          <w:t>Tabela 10-</w:t>
        </w:r>
        <w:r w:rsidR="00D964A0" w:rsidRPr="00B30725">
          <w:rPr>
            <w:rStyle w:val="Hyperlink"/>
            <w:noProof/>
          </w:rPr>
          <w:t xml:space="preserve"> Requisito Req.10.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177F4FD4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7" w:history="1">
        <w:r w:rsidR="00D964A0" w:rsidRPr="00B30725">
          <w:rPr>
            <w:rStyle w:val="Hyperlink"/>
            <w:b/>
            <w:noProof/>
          </w:rPr>
          <w:t>Tabela 11-</w:t>
        </w:r>
        <w:r w:rsidR="00D964A0" w:rsidRPr="00B30725">
          <w:rPr>
            <w:rStyle w:val="Hyperlink"/>
            <w:noProof/>
          </w:rPr>
          <w:t xml:space="preserve"> Requisito Req.11.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0A263DED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8" w:history="1">
        <w:r w:rsidR="00D964A0" w:rsidRPr="00B30725">
          <w:rPr>
            <w:rStyle w:val="Hyperlink"/>
            <w:b/>
            <w:noProof/>
          </w:rPr>
          <w:t>Tabela 12-</w:t>
        </w:r>
        <w:r w:rsidR="00D964A0" w:rsidRPr="00B30725">
          <w:rPr>
            <w:rStyle w:val="Hyperlink"/>
            <w:noProof/>
          </w:rPr>
          <w:t xml:space="preserve"> Requisito Req.12.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782272A1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9" w:history="1">
        <w:r w:rsidR="00D964A0" w:rsidRPr="00B30725">
          <w:rPr>
            <w:rStyle w:val="Hyperlink"/>
            <w:b/>
            <w:noProof/>
          </w:rPr>
          <w:t>Tabela 13-</w:t>
        </w:r>
        <w:r w:rsidR="00D964A0" w:rsidRPr="00B30725">
          <w:rPr>
            <w:rStyle w:val="Hyperlink"/>
            <w:noProof/>
          </w:rPr>
          <w:t xml:space="preserve"> Requisito Req.13.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5C9479E8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0" w:history="1">
        <w:r w:rsidR="00D964A0" w:rsidRPr="00B30725">
          <w:rPr>
            <w:rStyle w:val="Hyperlink"/>
            <w:b/>
            <w:noProof/>
          </w:rPr>
          <w:t>Tabela 14-</w:t>
        </w:r>
        <w:r w:rsidR="00D964A0" w:rsidRPr="00B30725">
          <w:rPr>
            <w:rStyle w:val="Hyperlink"/>
            <w:noProof/>
          </w:rPr>
          <w:t xml:space="preserve"> Requisito Req.14.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47159704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1" w:history="1">
        <w:r w:rsidR="00D964A0" w:rsidRPr="00B30725">
          <w:rPr>
            <w:rStyle w:val="Hyperlink"/>
            <w:b/>
            <w:noProof/>
          </w:rPr>
          <w:t>Tabela 15-</w:t>
        </w:r>
        <w:r w:rsidR="00D964A0" w:rsidRPr="00B30725">
          <w:rPr>
            <w:rStyle w:val="Hyperlink"/>
            <w:noProof/>
          </w:rPr>
          <w:t xml:space="preserve"> Requisito Req.15.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224F5736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2" w:history="1">
        <w:r w:rsidR="00D964A0" w:rsidRPr="00B30725">
          <w:rPr>
            <w:rStyle w:val="Hyperlink"/>
            <w:b/>
            <w:noProof/>
          </w:rPr>
          <w:t>Tabela 16-</w:t>
        </w:r>
        <w:r w:rsidR="00D964A0" w:rsidRPr="00B30725">
          <w:rPr>
            <w:rStyle w:val="Hyperlink"/>
            <w:noProof/>
          </w:rPr>
          <w:t xml:space="preserve"> Requisito Req.16.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58D17587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3" w:history="1">
        <w:r w:rsidR="00D964A0" w:rsidRPr="00B30725">
          <w:rPr>
            <w:rStyle w:val="Hyperlink"/>
            <w:b/>
            <w:noProof/>
          </w:rPr>
          <w:t>Tabela 17-</w:t>
        </w:r>
        <w:r w:rsidR="00D964A0" w:rsidRPr="00B30725">
          <w:rPr>
            <w:rStyle w:val="Hyperlink"/>
            <w:noProof/>
          </w:rPr>
          <w:t xml:space="preserve"> Requisito Req.17.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76969DBF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4" w:history="1">
        <w:r w:rsidR="00D964A0" w:rsidRPr="00B30725">
          <w:rPr>
            <w:rStyle w:val="Hyperlink"/>
            <w:b/>
            <w:noProof/>
          </w:rPr>
          <w:t>Tabela 18-</w:t>
        </w:r>
        <w:r w:rsidR="00D964A0" w:rsidRPr="00B30725">
          <w:rPr>
            <w:rStyle w:val="Hyperlink"/>
            <w:noProof/>
          </w:rPr>
          <w:t xml:space="preserve"> Requisito Req.18.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0B2EA333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5" w:history="1">
        <w:r w:rsidR="00D964A0" w:rsidRPr="00B30725">
          <w:rPr>
            <w:rStyle w:val="Hyperlink"/>
            <w:b/>
            <w:noProof/>
          </w:rPr>
          <w:t>Tabela 19 -</w:t>
        </w:r>
        <w:r w:rsidR="00D964A0" w:rsidRPr="00B30725">
          <w:rPr>
            <w:rStyle w:val="Hyperlink"/>
            <w:noProof/>
          </w:rPr>
          <w:t xml:space="preserve"> Requisito Req.19.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173783EB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6" w:history="1">
        <w:r w:rsidR="00D964A0" w:rsidRPr="00B30725">
          <w:rPr>
            <w:rStyle w:val="Hyperlink"/>
            <w:b/>
            <w:noProof/>
          </w:rPr>
          <w:t>Tabela 20-</w:t>
        </w:r>
        <w:r w:rsidR="00D964A0" w:rsidRPr="00B30725">
          <w:rPr>
            <w:rStyle w:val="Hyperlink"/>
            <w:noProof/>
          </w:rPr>
          <w:t xml:space="preserve"> Requisito Req.20.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47CC7E2D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7" w:history="1">
        <w:r w:rsidR="00D964A0" w:rsidRPr="00B30725">
          <w:rPr>
            <w:rStyle w:val="Hyperlink"/>
            <w:b/>
            <w:noProof/>
          </w:rPr>
          <w:t>Tabela 21-</w:t>
        </w:r>
        <w:r w:rsidR="00D964A0" w:rsidRPr="00B30725">
          <w:rPr>
            <w:rStyle w:val="Hyperlink"/>
            <w:noProof/>
          </w:rPr>
          <w:t xml:space="preserve"> Requisito Req.21.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0B1159D8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8" w:history="1">
        <w:r w:rsidR="00D964A0" w:rsidRPr="00B30725">
          <w:rPr>
            <w:rStyle w:val="Hyperlink"/>
            <w:b/>
            <w:noProof/>
          </w:rPr>
          <w:t>Tabela 22-</w:t>
        </w:r>
        <w:r w:rsidR="00D964A0" w:rsidRPr="00B30725">
          <w:rPr>
            <w:rStyle w:val="Hyperlink"/>
            <w:noProof/>
          </w:rPr>
          <w:t xml:space="preserve"> Requisito Req.22.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33B0709C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9" w:history="1">
        <w:r w:rsidR="00D964A0" w:rsidRPr="00B30725">
          <w:rPr>
            <w:rStyle w:val="Hyperlink"/>
            <w:b/>
            <w:noProof/>
          </w:rPr>
          <w:t>Tabela 23-</w:t>
        </w:r>
        <w:r w:rsidR="00D964A0" w:rsidRPr="00B30725">
          <w:rPr>
            <w:rStyle w:val="Hyperlink"/>
            <w:noProof/>
          </w:rPr>
          <w:t xml:space="preserve"> Requisito Req.23.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12DCF2E8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0" w:history="1">
        <w:r w:rsidR="00D964A0" w:rsidRPr="00B30725">
          <w:rPr>
            <w:rStyle w:val="Hyperlink"/>
            <w:b/>
            <w:noProof/>
          </w:rPr>
          <w:t>Tabela 24-</w:t>
        </w:r>
        <w:r w:rsidR="00D964A0" w:rsidRPr="00B30725">
          <w:rPr>
            <w:rStyle w:val="Hyperlink"/>
            <w:noProof/>
          </w:rPr>
          <w:t xml:space="preserve"> Requisito Req.24.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415F66C7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1" w:history="1">
        <w:r w:rsidR="00D964A0" w:rsidRPr="00B30725">
          <w:rPr>
            <w:rStyle w:val="Hyperlink"/>
            <w:b/>
            <w:noProof/>
          </w:rPr>
          <w:t>Tabela 25-</w:t>
        </w:r>
        <w:r w:rsidR="00D964A0" w:rsidRPr="00B30725">
          <w:rPr>
            <w:rStyle w:val="Hyperlink"/>
            <w:noProof/>
          </w:rPr>
          <w:t xml:space="preserve"> Requisito Req.25.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03F6B87D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2" w:history="1">
        <w:r w:rsidR="00D964A0" w:rsidRPr="00B30725">
          <w:rPr>
            <w:rStyle w:val="Hyperlink"/>
            <w:b/>
            <w:noProof/>
          </w:rPr>
          <w:t>Tabela 26-</w:t>
        </w:r>
        <w:r w:rsidR="00D964A0" w:rsidRPr="00B30725">
          <w:rPr>
            <w:rStyle w:val="Hyperlink"/>
            <w:noProof/>
          </w:rPr>
          <w:t xml:space="preserve"> Requisito Req.26.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2B103EDF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3" w:history="1">
        <w:r w:rsidR="00D964A0" w:rsidRPr="00B30725">
          <w:rPr>
            <w:rStyle w:val="Hyperlink"/>
            <w:b/>
            <w:noProof/>
          </w:rPr>
          <w:t>Tabela 27-</w:t>
        </w:r>
        <w:r w:rsidR="00D964A0" w:rsidRPr="00B30725">
          <w:rPr>
            <w:rStyle w:val="Hyperlink"/>
            <w:noProof/>
          </w:rPr>
          <w:t xml:space="preserve"> Requisito Req.27.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2948B1FA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4" w:history="1">
        <w:r w:rsidR="00D964A0" w:rsidRPr="00B30725">
          <w:rPr>
            <w:rStyle w:val="Hyperlink"/>
            <w:b/>
            <w:noProof/>
          </w:rPr>
          <w:t>Tabela 28-</w:t>
        </w:r>
        <w:r w:rsidR="00D964A0" w:rsidRPr="00B30725">
          <w:rPr>
            <w:rStyle w:val="Hyperlink"/>
            <w:noProof/>
          </w:rPr>
          <w:t xml:space="preserve"> Requisito Req.28.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64E089CD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5" w:history="1">
        <w:r w:rsidR="00D964A0" w:rsidRPr="00B30725">
          <w:rPr>
            <w:rStyle w:val="Hyperlink"/>
            <w:b/>
            <w:noProof/>
          </w:rPr>
          <w:t>Tabela 29 -</w:t>
        </w:r>
        <w:r w:rsidR="00D964A0" w:rsidRPr="00B30725">
          <w:rPr>
            <w:rStyle w:val="Hyperlink"/>
            <w:noProof/>
          </w:rPr>
          <w:t xml:space="preserve"> Requisito Req.29.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15137057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6" w:history="1">
        <w:r w:rsidR="00D964A0" w:rsidRPr="00B30725">
          <w:rPr>
            <w:rStyle w:val="Hyperlink"/>
            <w:b/>
            <w:noProof/>
          </w:rPr>
          <w:t>Tabela 30 -</w:t>
        </w:r>
        <w:r w:rsidR="00D964A0" w:rsidRPr="00B30725">
          <w:rPr>
            <w:rStyle w:val="Hyperlink"/>
            <w:noProof/>
          </w:rPr>
          <w:t xml:space="preserve"> Requisito Req.10.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25C97E8B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7" w:history="1">
        <w:r w:rsidR="00D964A0" w:rsidRPr="00B30725">
          <w:rPr>
            <w:rStyle w:val="Hyperlink"/>
            <w:b/>
            <w:noProof/>
          </w:rPr>
          <w:t>Tabela 31</w:t>
        </w:r>
        <w:r w:rsidR="00D964A0" w:rsidRPr="00B30725">
          <w:rPr>
            <w:rStyle w:val="Hyperlink"/>
            <w:noProof/>
          </w:rPr>
          <w:t xml:space="preserve"> </w:t>
        </w:r>
        <w:r w:rsidR="00D964A0" w:rsidRPr="00B30725">
          <w:rPr>
            <w:rStyle w:val="Hyperlink"/>
            <w:b/>
            <w:noProof/>
          </w:rPr>
          <w:t>-</w:t>
        </w:r>
        <w:r w:rsidR="00D964A0" w:rsidRPr="00B30725">
          <w:rPr>
            <w:rStyle w:val="Hyperlink"/>
            <w:noProof/>
          </w:rPr>
          <w:t xml:space="preserve"> Requisito Req.11.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3E08522B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8" w:history="1">
        <w:r w:rsidR="00D964A0" w:rsidRPr="00B30725">
          <w:rPr>
            <w:rStyle w:val="Hyperlink"/>
            <w:b/>
            <w:noProof/>
          </w:rPr>
          <w:t>Tabela 32 -</w:t>
        </w:r>
        <w:r w:rsidR="00D964A0" w:rsidRPr="00B30725">
          <w:rPr>
            <w:rStyle w:val="Hyperlink"/>
            <w:noProof/>
          </w:rPr>
          <w:t xml:space="preserve"> Requisito Req.12.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604513E3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9" w:history="1">
        <w:r w:rsidR="00D964A0" w:rsidRPr="00B30725">
          <w:rPr>
            <w:rStyle w:val="Hyperlink"/>
            <w:b/>
            <w:noProof/>
          </w:rPr>
          <w:t>Tabela 33 -</w:t>
        </w:r>
        <w:r w:rsidR="00D964A0" w:rsidRPr="00B30725">
          <w:rPr>
            <w:rStyle w:val="Hyperlink"/>
            <w:noProof/>
          </w:rPr>
          <w:t xml:space="preserve"> Requisito Req.13.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5518C441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0" w:history="1">
        <w:r w:rsidR="00D964A0" w:rsidRPr="00B30725">
          <w:rPr>
            <w:rStyle w:val="Hyperlink"/>
            <w:b/>
            <w:noProof/>
          </w:rPr>
          <w:t>Tabela 34 -</w:t>
        </w:r>
        <w:r w:rsidR="00D964A0" w:rsidRPr="00B30725">
          <w:rPr>
            <w:rStyle w:val="Hyperlink"/>
            <w:noProof/>
          </w:rPr>
          <w:t xml:space="preserve"> Requisito Req.14.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322DD4D2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1" w:history="1">
        <w:r w:rsidR="00D964A0" w:rsidRPr="00B30725">
          <w:rPr>
            <w:rStyle w:val="Hyperlink"/>
            <w:b/>
            <w:noProof/>
          </w:rPr>
          <w:t>Tabela 35 -</w:t>
        </w:r>
        <w:r w:rsidR="00D964A0" w:rsidRPr="00B30725">
          <w:rPr>
            <w:rStyle w:val="Hyperlink"/>
            <w:noProof/>
          </w:rPr>
          <w:t xml:space="preserve"> Requisito Req.15.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234A42A6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2" w:history="1">
        <w:r w:rsidR="00D964A0" w:rsidRPr="00B30725">
          <w:rPr>
            <w:rStyle w:val="Hyperlink"/>
            <w:b/>
            <w:noProof/>
          </w:rPr>
          <w:t xml:space="preserve">Tabela 36 – </w:t>
        </w:r>
        <w:r w:rsidR="00D964A0" w:rsidRPr="00B30725">
          <w:rPr>
            <w:rStyle w:val="Hyperlink"/>
            <w:noProof/>
          </w:rPr>
          <w:t>Fluxo de evento Principal &lt;Login de Usuário&gt;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22</w:t>
        </w:r>
        <w:r w:rsidR="00D964A0">
          <w:rPr>
            <w:noProof/>
            <w:webHidden/>
          </w:rPr>
          <w:fldChar w:fldCharType="end"/>
        </w:r>
      </w:hyperlink>
    </w:p>
    <w:p w14:paraId="72EBA348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3" w:history="1">
        <w:r w:rsidR="00D964A0" w:rsidRPr="00B30725">
          <w:rPr>
            <w:rStyle w:val="Hyperlink"/>
            <w:b/>
            <w:noProof/>
          </w:rPr>
          <w:t xml:space="preserve">Tabela 37 - </w:t>
        </w:r>
        <w:r w:rsidR="00D964A0" w:rsidRPr="00B30725">
          <w:rPr>
            <w:rStyle w:val="Hyperlink"/>
            <w:noProof/>
          </w:rPr>
          <w:t>Fluxo de evento Principal &lt;Login de Administrador&gt;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23</w:t>
        </w:r>
        <w:r w:rsidR="00D964A0">
          <w:rPr>
            <w:noProof/>
            <w:webHidden/>
          </w:rPr>
          <w:fldChar w:fldCharType="end"/>
        </w:r>
      </w:hyperlink>
    </w:p>
    <w:p w14:paraId="54E3FE36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4" w:history="1">
        <w:r w:rsidR="00D964A0" w:rsidRPr="00B30725">
          <w:rPr>
            <w:rStyle w:val="Hyperlink"/>
            <w:b/>
            <w:noProof/>
          </w:rPr>
          <w:t xml:space="preserve">Tabela 38 - </w:t>
        </w:r>
        <w:r w:rsidR="00D964A0" w:rsidRPr="00B30725">
          <w:rPr>
            <w:rStyle w:val="Hyperlink"/>
            <w:noProof/>
          </w:rPr>
          <w:t>Fluxo de evento Principal &lt;Login de Administrador&gt;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24</w:t>
        </w:r>
        <w:r w:rsidR="00D964A0">
          <w:rPr>
            <w:noProof/>
            <w:webHidden/>
          </w:rPr>
          <w:fldChar w:fldCharType="end"/>
        </w:r>
      </w:hyperlink>
    </w:p>
    <w:p w14:paraId="499C3D9A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5" w:history="1">
        <w:r w:rsidR="00D964A0" w:rsidRPr="00B30725">
          <w:rPr>
            <w:rStyle w:val="Hyperlink"/>
            <w:b/>
            <w:noProof/>
          </w:rPr>
          <w:t xml:space="preserve">Tabela 39 - </w:t>
        </w:r>
        <w:r w:rsidR="00D964A0" w:rsidRPr="00B30725">
          <w:rPr>
            <w:rStyle w:val="Hyperlink"/>
            <w:noProof/>
          </w:rPr>
          <w:t>Fluxo de evento Principal &lt; Gerenciamento de Listagem de Armas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25</w:t>
        </w:r>
        <w:r w:rsidR="00D964A0">
          <w:rPr>
            <w:noProof/>
            <w:webHidden/>
          </w:rPr>
          <w:fldChar w:fldCharType="end"/>
        </w:r>
      </w:hyperlink>
    </w:p>
    <w:p w14:paraId="09F40A93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6" w:history="1">
        <w:r w:rsidR="00D964A0" w:rsidRPr="00B30725">
          <w:rPr>
            <w:rStyle w:val="Hyperlink"/>
            <w:b/>
            <w:noProof/>
          </w:rPr>
          <w:t xml:space="preserve">Tabela 40 - </w:t>
        </w:r>
        <w:r w:rsidR="00D964A0" w:rsidRPr="00B30725">
          <w:rPr>
            <w:rStyle w:val="Hyperlink"/>
            <w:noProof/>
          </w:rPr>
          <w:t>Fluxo de evento Principal &lt; Gerenciamento de Listagem de Veículos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26</w:t>
        </w:r>
        <w:r w:rsidR="00D964A0">
          <w:rPr>
            <w:noProof/>
            <w:webHidden/>
          </w:rPr>
          <w:fldChar w:fldCharType="end"/>
        </w:r>
      </w:hyperlink>
    </w:p>
    <w:p w14:paraId="724663C5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7" w:history="1">
        <w:r w:rsidR="00D964A0" w:rsidRPr="00B30725">
          <w:rPr>
            <w:rStyle w:val="Hyperlink"/>
            <w:b/>
            <w:noProof/>
          </w:rPr>
          <w:t xml:space="preserve">Tabela 41 - </w:t>
        </w:r>
        <w:r w:rsidR="00D964A0" w:rsidRPr="00B30725">
          <w:rPr>
            <w:rStyle w:val="Hyperlink"/>
            <w:noProof/>
          </w:rPr>
          <w:t>Fluxo de evento Principal &lt; Gerenciamento de Listagem de Classes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27</w:t>
        </w:r>
        <w:r w:rsidR="00D964A0">
          <w:rPr>
            <w:noProof/>
            <w:webHidden/>
          </w:rPr>
          <w:fldChar w:fldCharType="end"/>
        </w:r>
      </w:hyperlink>
    </w:p>
    <w:p w14:paraId="116E6984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8" w:history="1">
        <w:r w:rsidR="00D964A0" w:rsidRPr="00B30725">
          <w:rPr>
            <w:rStyle w:val="Hyperlink"/>
            <w:b/>
            <w:noProof/>
          </w:rPr>
          <w:t xml:space="preserve">Tabela 42 - </w:t>
        </w:r>
        <w:r w:rsidR="00D964A0" w:rsidRPr="00B30725">
          <w:rPr>
            <w:rStyle w:val="Hyperlink"/>
            <w:noProof/>
          </w:rPr>
          <w:t>Fluxo de evento Principal &lt; Cadastrar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28</w:t>
        </w:r>
        <w:r w:rsidR="00D964A0">
          <w:rPr>
            <w:noProof/>
            <w:webHidden/>
          </w:rPr>
          <w:fldChar w:fldCharType="end"/>
        </w:r>
      </w:hyperlink>
    </w:p>
    <w:p w14:paraId="53D2A4A0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9" w:history="1">
        <w:r w:rsidR="00D964A0" w:rsidRPr="00B30725">
          <w:rPr>
            <w:rStyle w:val="Hyperlink"/>
            <w:b/>
            <w:noProof/>
          </w:rPr>
          <w:t xml:space="preserve">Tabela 43 - </w:t>
        </w:r>
        <w:r w:rsidR="00D964A0" w:rsidRPr="00B30725">
          <w:rPr>
            <w:rStyle w:val="Hyperlink"/>
            <w:noProof/>
          </w:rPr>
          <w:t>Fluxo de evento Principal &lt; Listar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29</w:t>
        </w:r>
        <w:r w:rsidR="00D964A0">
          <w:rPr>
            <w:noProof/>
            <w:webHidden/>
          </w:rPr>
          <w:fldChar w:fldCharType="end"/>
        </w:r>
      </w:hyperlink>
    </w:p>
    <w:p w14:paraId="53026664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0" w:history="1">
        <w:r w:rsidR="00D964A0" w:rsidRPr="00B30725">
          <w:rPr>
            <w:rStyle w:val="Hyperlink"/>
            <w:b/>
            <w:noProof/>
          </w:rPr>
          <w:t xml:space="preserve">Tabela 44 - </w:t>
        </w:r>
        <w:r w:rsidR="00D964A0" w:rsidRPr="00B30725">
          <w:rPr>
            <w:rStyle w:val="Hyperlink"/>
            <w:noProof/>
          </w:rPr>
          <w:t>Fluxo de evento Principal &lt; Edição de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30</w:t>
        </w:r>
        <w:r w:rsidR="00D964A0">
          <w:rPr>
            <w:noProof/>
            <w:webHidden/>
          </w:rPr>
          <w:fldChar w:fldCharType="end"/>
        </w:r>
      </w:hyperlink>
    </w:p>
    <w:p w14:paraId="1E1EE31F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1" w:history="1">
        <w:r w:rsidR="00D964A0" w:rsidRPr="00B30725">
          <w:rPr>
            <w:rStyle w:val="Hyperlink"/>
            <w:b/>
            <w:noProof/>
          </w:rPr>
          <w:t xml:space="preserve">Tabela 45 - </w:t>
        </w:r>
        <w:r w:rsidR="00D964A0" w:rsidRPr="00B30725">
          <w:rPr>
            <w:rStyle w:val="Hyperlink"/>
            <w:noProof/>
          </w:rPr>
          <w:t>Fluxo de evento Principal &lt; Cadastrar Personagem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31</w:t>
        </w:r>
        <w:r w:rsidR="00D964A0">
          <w:rPr>
            <w:noProof/>
            <w:webHidden/>
          </w:rPr>
          <w:fldChar w:fldCharType="end"/>
        </w:r>
      </w:hyperlink>
    </w:p>
    <w:p w14:paraId="21FBD91B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2" w:history="1">
        <w:r w:rsidR="00D964A0" w:rsidRPr="00B30725">
          <w:rPr>
            <w:rStyle w:val="Hyperlink"/>
            <w:b/>
            <w:noProof/>
          </w:rPr>
          <w:t xml:space="preserve">Tabela 46 - </w:t>
        </w:r>
        <w:r w:rsidR="00D964A0" w:rsidRPr="00B30725">
          <w:rPr>
            <w:rStyle w:val="Hyperlink"/>
            <w:noProof/>
          </w:rPr>
          <w:t>Fluxo de evento Principal &lt; Listar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32</w:t>
        </w:r>
        <w:r w:rsidR="00D964A0">
          <w:rPr>
            <w:noProof/>
            <w:webHidden/>
          </w:rPr>
          <w:fldChar w:fldCharType="end"/>
        </w:r>
      </w:hyperlink>
    </w:p>
    <w:p w14:paraId="55C4A72A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3" w:history="1">
        <w:r w:rsidR="00D964A0" w:rsidRPr="00B30725">
          <w:rPr>
            <w:rStyle w:val="Hyperlink"/>
            <w:b/>
            <w:noProof/>
          </w:rPr>
          <w:t xml:space="preserve">Tabela 47 - </w:t>
        </w:r>
        <w:r w:rsidR="00D964A0" w:rsidRPr="00B30725">
          <w:rPr>
            <w:rStyle w:val="Hyperlink"/>
            <w:noProof/>
          </w:rPr>
          <w:t>Fluxo de evento Principal &lt; Edição de Personagem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33</w:t>
        </w:r>
        <w:r w:rsidR="00D964A0">
          <w:rPr>
            <w:noProof/>
            <w:webHidden/>
          </w:rPr>
          <w:fldChar w:fldCharType="end"/>
        </w:r>
      </w:hyperlink>
    </w:p>
    <w:p w14:paraId="744DE599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4" w:history="1">
        <w:r w:rsidR="00D964A0" w:rsidRPr="00B30725">
          <w:rPr>
            <w:rStyle w:val="Hyperlink"/>
            <w:b/>
            <w:noProof/>
          </w:rPr>
          <w:t xml:space="preserve">Tabela 48 - </w:t>
        </w:r>
        <w:r w:rsidR="00D964A0" w:rsidRPr="00B30725">
          <w:rPr>
            <w:rStyle w:val="Hyperlink"/>
            <w:noProof/>
          </w:rPr>
          <w:t>Fluxo de evento Principal &lt; Remoção de Personagem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34</w:t>
        </w:r>
        <w:r w:rsidR="00D964A0">
          <w:rPr>
            <w:noProof/>
            <w:webHidden/>
          </w:rPr>
          <w:fldChar w:fldCharType="end"/>
        </w:r>
      </w:hyperlink>
    </w:p>
    <w:p w14:paraId="6B6E1BA3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5" w:history="1">
        <w:r w:rsidR="00D964A0" w:rsidRPr="00B30725">
          <w:rPr>
            <w:rStyle w:val="Hyperlink"/>
            <w:b/>
            <w:noProof/>
          </w:rPr>
          <w:t xml:space="preserve">Tabela 49 - </w:t>
        </w:r>
        <w:r w:rsidR="00D964A0" w:rsidRPr="00B30725">
          <w:rPr>
            <w:rStyle w:val="Hyperlink"/>
            <w:noProof/>
          </w:rPr>
          <w:t>Fluxo de evento Principal &lt; Cadastro de Classe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35</w:t>
        </w:r>
        <w:r w:rsidR="00D964A0">
          <w:rPr>
            <w:noProof/>
            <w:webHidden/>
          </w:rPr>
          <w:fldChar w:fldCharType="end"/>
        </w:r>
      </w:hyperlink>
    </w:p>
    <w:p w14:paraId="7A271C32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6" w:history="1">
        <w:r w:rsidR="00D964A0" w:rsidRPr="00B30725">
          <w:rPr>
            <w:rStyle w:val="Hyperlink"/>
            <w:b/>
            <w:noProof/>
          </w:rPr>
          <w:t xml:space="preserve">Tabela 50 - </w:t>
        </w:r>
        <w:r w:rsidR="00D964A0" w:rsidRPr="00B30725">
          <w:rPr>
            <w:rStyle w:val="Hyperlink"/>
            <w:noProof/>
          </w:rPr>
          <w:t>Fluxo de evento Principal &lt; Listagem de Classes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36</w:t>
        </w:r>
        <w:r w:rsidR="00D964A0">
          <w:rPr>
            <w:noProof/>
            <w:webHidden/>
          </w:rPr>
          <w:fldChar w:fldCharType="end"/>
        </w:r>
      </w:hyperlink>
    </w:p>
    <w:p w14:paraId="49719E3A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7" w:history="1">
        <w:r w:rsidR="00D964A0" w:rsidRPr="00B30725">
          <w:rPr>
            <w:rStyle w:val="Hyperlink"/>
            <w:b/>
            <w:noProof/>
          </w:rPr>
          <w:t xml:space="preserve">Tabela 51 - </w:t>
        </w:r>
        <w:r w:rsidR="00D964A0" w:rsidRPr="00B30725">
          <w:rPr>
            <w:rStyle w:val="Hyperlink"/>
            <w:noProof/>
          </w:rPr>
          <w:t>Fluxo de evento Principal &lt; Edição de Classe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37</w:t>
        </w:r>
        <w:r w:rsidR="00D964A0">
          <w:rPr>
            <w:noProof/>
            <w:webHidden/>
          </w:rPr>
          <w:fldChar w:fldCharType="end"/>
        </w:r>
      </w:hyperlink>
    </w:p>
    <w:p w14:paraId="26CFFED9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8" w:history="1">
        <w:r w:rsidR="00D964A0" w:rsidRPr="00B30725">
          <w:rPr>
            <w:rStyle w:val="Hyperlink"/>
            <w:b/>
            <w:noProof/>
          </w:rPr>
          <w:t xml:space="preserve">Tabela 52 - </w:t>
        </w:r>
        <w:r w:rsidR="00D964A0" w:rsidRPr="00B30725">
          <w:rPr>
            <w:rStyle w:val="Hyperlink"/>
            <w:noProof/>
          </w:rPr>
          <w:t>Fluxo de evento Principal &lt; Remoção de Jogador pelo usuário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38</w:t>
        </w:r>
        <w:r w:rsidR="00D964A0">
          <w:rPr>
            <w:noProof/>
            <w:webHidden/>
          </w:rPr>
          <w:fldChar w:fldCharType="end"/>
        </w:r>
      </w:hyperlink>
    </w:p>
    <w:p w14:paraId="14709444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9" w:history="1">
        <w:r w:rsidR="00D964A0" w:rsidRPr="00B30725">
          <w:rPr>
            <w:rStyle w:val="Hyperlink"/>
            <w:b/>
            <w:noProof/>
          </w:rPr>
          <w:t xml:space="preserve">Tabela 53 - </w:t>
        </w:r>
        <w:r w:rsidR="00D964A0" w:rsidRPr="00B30725">
          <w:rPr>
            <w:rStyle w:val="Hyperlink"/>
            <w:noProof/>
          </w:rPr>
          <w:t>Fluxo de evento Principal &lt; Remoção de Classe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39</w:t>
        </w:r>
        <w:r w:rsidR="00D964A0">
          <w:rPr>
            <w:noProof/>
            <w:webHidden/>
          </w:rPr>
          <w:fldChar w:fldCharType="end"/>
        </w:r>
      </w:hyperlink>
    </w:p>
    <w:p w14:paraId="3DF4A87B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0" w:history="1">
        <w:r w:rsidR="00D964A0" w:rsidRPr="00B30725">
          <w:rPr>
            <w:rStyle w:val="Hyperlink"/>
            <w:b/>
            <w:noProof/>
          </w:rPr>
          <w:t xml:space="preserve">Tabela 54 - </w:t>
        </w:r>
        <w:r w:rsidR="00D964A0" w:rsidRPr="00B30725">
          <w:rPr>
            <w:rStyle w:val="Hyperlink"/>
            <w:noProof/>
          </w:rPr>
          <w:t>Fluxo de evento Principal &lt; Cadastro de Arma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40</w:t>
        </w:r>
        <w:r w:rsidR="00D964A0">
          <w:rPr>
            <w:noProof/>
            <w:webHidden/>
          </w:rPr>
          <w:fldChar w:fldCharType="end"/>
        </w:r>
      </w:hyperlink>
    </w:p>
    <w:p w14:paraId="6DF03DDD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1" w:history="1">
        <w:r w:rsidR="00D964A0" w:rsidRPr="00B30725">
          <w:rPr>
            <w:rStyle w:val="Hyperlink"/>
            <w:b/>
            <w:noProof/>
          </w:rPr>
          <w:t xml:space="preserve">Tabela 55 - </w:t>
        </w:r>
        <w:r w:rsidR="00D964A0" w:rsidRPr="00B30725">
          <w:rPr>
            <w:rStyle w:val="Hyperlink"/>
            <w:noProof/>
          </w:rPr>
          <w:t>Fluxo de evento Principal &lt; Listagem de Armas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41</w:t>
        </w:r>
        <w:r w:rsidR="00D964A0">
          <w:rPr>
            <w:noProof/>
            <w:webHidden/>
          </w:rPr>
          <w:fldChar w:fldCharType="end"/>
        </w:r>
      </w:hyperlink>
    </w:p>
    <w:p w14:paraId="3482368E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2" w:history="1">
        <w:r w:rsidR="00D964A0" w:rsidRPr="00B30725">
          <w:rPr>
            <w:rStyle w:val="Hyperlink"/>
            <w:b/>
            <w:noProof/>
          </w:rPr>
          <w:t xml:space="preserve">Tabela 56 - </w:t>
        </w:r>
        <w:r w:rsidR="00D964A0" w:rsidRPr="00B30725">
          <w:rPr>
            <w:rStyle w:val="Hyperlink"/>
            <w:noProof/>
          </w:rPr>
          <w:t>Fluxo de evento Principal &lt; Edição de Arma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42</w:t>
        </w:r>
        <w:r w:rsidR="00D964A0">
          <w:rPr>
            <w:noProof/>
            <w:webHidden/>
          </w:rPr>
          <w:fldChar w:fldCharType="end"/>
        </w:r>
      </w:hyperlink>
    </w:p>
    <w:p w14:paraId="0273B563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3" w:history="1">
        <w:r w:rsidR="00D964A0" w:rsidRPr="00B30725">
          <w:rPr>
            <w:rStyle w:val="Hyperlink"/>
            <w:b/>
            <w:noProof/>
          </w:rPr>
          <w:t xml:space="preserve">Tabela 57 - </w:t>
        </w:r>
        <w:r w:rsidR="00D964A0" w:rsidRPr="00B30725">
          <w:rPr>
            <w:rStyle w:val="Hyperlink"/>
            <w:noProof/>
          </w:rPr>
          <w:t>Fluxo de evento Principal &lt; Remoção de Arma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43</w:t>
        </w:r>
        <w:r w:rsidR="00D964A0">
          <w:rPr>
            <w:noProof/>
            <w:webHidden/>
          </w:rPr>
          <w:fldChar w:fldCharType="end"/>
        </w:r>
      </w:hyperlink>
    </w:p>
    <w:p w14:paraId="2C025B9A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4" w:history="1">
        <w:r w:rsidR="00D964A0" w:rsidRPr="00B30725">
          <w:rPr>
            <w:rStyle w:val="Hyperlink"/>
            <w:b/>
            <w:noProof/>
          </w:rPr>
          <w:t xml:space="preserve">Tabela 58 - </w:t>
        </w:r>
        <w:r w:rsidR="00D964A0" w:rsidRPr="00B30725">
          <w:rPr>
            <w:rStyle w:val="Hyperlink"/>
            <w:noProof/>
          </w:rPr>
          <w:t>Fluxo de evento Principal &lt; Cadastro de Veículos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44</w:t>
        </w:r>
        <w:r w:rsidR="00D964A0">
          <w:rPr>
            <w:noProof/>
            <w:webHidden/>
          </w:rPr>
          <w:fldChar w:fldCharType="end"/>
        </w:r>
      </w:hyperlink>
    </w:p>
    <w:p w14:paraId="7180E51B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5" w:history="1">
        <w:r w:rsidR="00D964A0" w:rsidRPr="00B30725">
          <w:rPr>
            <w:rStyle w:val="Hyperlink"/>
            <w:b/>
            <w:noProof/>
          </w:rPr>
          <w:t xml:space="preserve">Tabela 59 - </w:t>
        </w:r>
        <w:r w:rsidR="00D964A0" w:rsidRPr="00B30725">
          <w:rPr>
            <w:rStyle w:val="Hyperlink"/>
            <w:noProof/>
          </w:rPr>
          <w:t>Fluxo de evento Principal &lt; Listagem de Veículos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45</w:t>
        </w:r>
        <w:r w:rsidR="00D964A0">
          <w:rPr>
            <w:noProof/>
            <w:webHidden/>
          </w:rPr>
          <w:fldChar w:fldCharType="end"/>
        </w:r>
      </w:hyperlink>
    </w:p>
    <w:p w14:paraId="78E23C8F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6" w:history="1">
        <w:r w:rsidR="00D964A0" w:rsidRPr="00B30725">
          <w:rPr>
            <w:rStyle w:val="Hyperlink"/>
            <w:b/>
            <w:noProof/>
          </w:rPr>
          <w:t xml:space="preserve">Tabela 60 - </w:t>
        </w:r>
        <w:r w:rsidR="00D964A0" w:rsidRPr="00B30725">
          <w:rPr>
            <w:rStyle w:val="Hyperlink"/>
            <w:noProof/>
          </w:rPr>
          <w:t>Fluxo de evento Principal &lt; Edição de Veículo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46</w:t>
        </w:r>
        <w:r w:rsidR="00D964A0">
          <w:rPr>
            <w:noProof/>
            <w:webHidden/>
          </w:rPr>
          <w:fldChar w:fldCharType="end"/>
        </w:r>
      </w:hyperlink>
    </w:p>
    <w:p w14:paraId="1A3A2E9D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7" w:history="1">
        <w:r w:rsidR="00D964A0" w:rsidRPr="00B30725">
          <w:rPr>
            <w:rStyle w:val="Hyperlink"/>
            <w:b/>
            <w:noProof/>
          </w:rPr>
          <w:t xml:space="preserve">Tabela 61 - </w:t>
        </w:r>
        <w:r w:rsidR="00D964A0" w:rsidRPr="00B30725">
          <w:rPr>
            <w:rStyle w:val="Hyperlink"/>
            <w:noProof/>
          </w:rPr>
          <w:t>Fluxo de evento Principal &lt; Remoção de Veículo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47</w:t>
        </w:r>
        <w:r w:rsidR="00D964A0">
          <w:rPr>
            <w:noProof/>
            <w:webHidden/>
          </w:rPr>
          <w:fldChar w:fldCharType="end"/>
        </w:r>
      </w:hyperlink>
    </w:p>
    <w:p w14:paraId="451B0FD5" w14:textId="77777777" w:rsidR="00D964A0" w:rsidRDefault="00DD36F3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8" w:history="1">
        <w:r w:rsidR="00D964A0" w:rsidRPr="00B30725">
          <w:rPr>
            <w:rStyle w:val="Hyperlink"/>
            <w:b/>
            <w:noProof/>
          </w:rPr>
          <w:t xml:space="preserve">Tabela 62 - </w:t>
        </w:r>
        <w:r w:rsidR="00D964A0" w:rsidRPr="00B30725">
          <w:rPr>
            <w:rStyle w:val="Hyperlink"/>
            <w:noProof/>
          </w:rPr>
          <w:t>Fluxo de evento Principal &lt; Remoção de Contas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48</w:t>
        </w:r>
        <w:r w:rsidR="00D964A0">
          <w:rPr>
            <w:noProof/>
            <w:webHidden/>
          </w:rPr>
          <w:fldChar w:fldCharType="end"/>
        </w:r>
      </w:hyperlink>
    </w:p>
    <w:p w14:paraId="76E433E2" w14:textId="3E565981" w:rsidR="00AE0F2E" w:rsidRPr="00AE0F2E" w:rsidRDefault="00AE0F2E" w:rsidP="00AE0F2E">
      <w:pPr>
        <w:tabs>
          <w:tab w:val="left" w:pos="3615"/>
        </w:tabs>
      </w:pPr>
      <w:r>
        <w:fldChar w:fldCharType="end"/>
      </w:r>
    </w:p>
    <w:p w14:paraId="10F06C1A" w14:textId="77777777" w:rsidR="0009003B" w:rsidRDefault="0009003B">
      <w:pPr>
        <w:pStyle w:val="Ttulo1"/>
      </w:pPr>
      <w:bookmarkStart w:id="5" w:name="_Toc480488875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80488876"/>
      <w:r>
        <w:t>Definições, Acrônimos e Abreviaturas</w:t>
      </w:r>
      <w:bookmarkEnd w:id="6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7" w:name="_Ref208915676"/>
      <w:r>
        <w:rPr>
          <w:rFonts w:ascii="Arial" w:hAnsi="Arial" w:cs="Arial"/>
          <w:b/>
          <w:i w:val="0"/>
          <w:color w:val="000000"/>
        </w:rPr>
        <w:t xml:space="preserve">Engine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6134BE8D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>do inglês First Person Shooter, que significa tiro em primeira pessoa. É um gênero de games onde o jogador se enxerga do ponto de vista do personagem.</w:t>
      </w:r>
    </w:p>
    <w:p w14:paraId="3F7F14FE" w14:textId="35A5FE4A" w:rsidR="00CF59AB" w:rsidRPr="00CF59AB" w:rsidRDefault="00CF59AB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Login – </w:t>
      </w:r>
      <w:r>
        <w:rPr>
          <w:rFonts w:ascii="Arial" w:hAnsi="Arial" w:cs="Arial"/>
          <w:i w:val="0"/>
          <w:color w:val="000000"/>
        </w:rPr>
        <w:t>Ter acesso a uma conta.</w:t>
      </w:r>
    </w:p>
    <w:p w14:paraId="10F06C21" w14:textId="77777777" w:rsidR="0009003B" w:rsidRDefault="0009003B">
      <w:pPr>
        <w:pStyle w:val="Ttulo1"/>
      </w:pPr>
      <w:bookmarkStart w:id="8" w:name="_Toc480488877"/>
      <w:bookmarkEnd w:id="7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80488878"/>
      <w:r>
        <w:t>Introdução</w:t>
      </w:r>
      <w:bookmarkEnd w:id="9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>O BattleF</w:t>
      </w:r>
      <w:r w:rsidRPr="00641319">
        <w:t>ield</w:t>
      </w:r>
      <w:r>
        <w:t xml:space="preserve"> é um game do gênero ação e FPS e um dos mais jogado da atualidade. Ele utiliza uma poderosa engine chamada Frosbite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80488879"/>
      <w:r>
        <w:t>Escopo</w:t>
      </w:r>
      <w:bookmarkEnd w:id="10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>Este projeto consiste em desenvolver um software que os jogadores possam compartilhar suas estatísticas no jogo Battlefield.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F56ACA1" w:rsidR="0009003B" w:rsidRPr="00194999" w:rsidRDefault="00A60644" w:rsidP="00A60644">
      <w:pPr>
        <w:pStyle w:val="Legenda"/>
        <w:rPr>
          <w:i w:val="0"/>
        </w:rPr>
      </w:pPr>
      <w:bookmarkStart w:id="11" w:name="_Toc483515025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2" w:name="_Toc480488880"/>
      <w:r>
        <w:t>Descrição de funcionamento</w:t>
      </w:r>
      <w:bookmarkEnd w:id="12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>O software deve ser instalado no computador pessoal do cliente, onde será possível o usuário cadastrar seus dados e estatísticas do jogo, que através da rede será armazenado em um banco de dados.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396D6F4C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3" w:name="_Toc483515026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Battle Stats</w:t>
      </w:r>
      <w:r w:rsidR="00194999" w:rsidRPr="46C5A972">
        <w:rPr>
          <w:i w:val="0"/>
          <w:iCs w:val="0"/>
        </w:rPr>
        <w:t>.</w:t>
      </w:r>
      <w:bookmarkEnd w:id="13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FF5D" w14:textId="1E640880" w:rsidR="00265C1D" w:rsidRPr="00F33688" w:rsidRDefault="00A60644" w:rsidP="00F33688">
      <w:pPr>
        <w:pStyle w:val="Legenda"/>
        <w:rPr>
          <w:i w:val="0"/>
          <w:iCs w:val="0"/>
        </w:rPr>
      </w:pPr>
      <w:bookmarkStart w:id="14" w:name="_Toc483515027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r w:rsidR="00D866FE" w:rsidRPr="46C5A972">
        <w:rPr>
          <w:i w:val="0"/>
          <w:iCs w:val="0"/>
        </w:rPr>
        <w:t>Battle Stats</w:t>
      </w:r>
      <w:r w:rsidR="00194999" w:rsidRPr="46C5A972">
        <w:rPr>
          <w:i w:val="0"/>
          <w:iCs w:val="0"/>
        </w:rPr>
        <w:t>.</w:t>
      </w:r>
      <w:bookmarkStart w:id="15" w:name="_Toc455670048"/>
      <w:bookmarkStart w:id="16" w:name="_Toc459891805"/>
      <w:bookmarkEnd w:id="14"/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302DDDF5" w:rsidR="00265C1D" w:rsidRDefault="00265C1D" w:rsidP="00265C1D"/>
    <w:p w14:paraId="6AA8C35D" w14:textId="05EB4468" w:rsidR="00CF59AB" w:rsidRDefault="00CF59AB" w:rsidP="00265C1D"/>
    <w:p w14:paraId="2DABFF48" w14:textId="437A6BA1" w:rsidR="00CF59AB" w:rsidRDefault="00CF59AB" w:rsidP="00265C1D"/>
    <w:p w14:paraId="0218F6B2" w14:textId="43BFBA06" w:rsidR="00CF59AB" w:rsidRDefault="00CF59AB" w:rsidP="00265C1D"/>
    <w:p w14:paraId="13DD41A6" w14:textId="612518AC" w:rsidR="00CF59AB" w:rsidRDefault="00CF59AB" w:rsidP="00CF59AB">
      <w:pPr>
        <w:pStyle w:val="Ttulo1"/>
      </w:pPr>
      <w:bookmarkStart w:id="17" w:name="_Toc459891783"/>
      <w:bookmarkStart w:id="18" w:name="_Toc480488881"/>
      <w:r>
        <w:lastRenderedPageBreak/>
        <w:t>Especificação de Requisitos</w:t>
      </w:r>
      <w:bookmarkEnd w:id="17"/>
      <w:bookmarkEnd w:id="18"/>
    </w:p>
    <w:p w14:paraId="0E894163" w14:textId="15F01520" w:rsidR="00CF59AB" w:rsidRDefault="00CF59AB" w:rsidP="00DB52B5">
      <w:pPr>
        <w:pStyle w:val="Ttulo2"/>
        <w:rPr>
          <w:i/>
        </w:rPr>
      </w:pPr>
      <w:bookmarkStart w:id="19" w:name="_Hlk478652899"/>
      <w:bookmarkStart w:id="20" w:name="_Toc459891784"/>
      <w:bookmarkStart w:id="21" w:name="_Toc480488882"/>
      <w:r>
        <w:t>Requisitos</w:t>
      </w:r>
      <w:bookmarkEnd w:id="19"/>
      <w:r>
        <w:t xml:space="preserve"> Funcionais</w:t>
      </w:r>
      <w:bookmarkEnd w:id="20"/>
      <w:bookmarkEnd w:id="21"/>
      <w:r>
        <w:t xml:space="preserve"> </w:t>
      </w:r>
    </w:p>
    <w:p w14:paraId="429E1A3A" w14:textId="4E2CE8CE" w:rsidR="00CF59AB" w:rsidRDefault="00DB52B5" w:rsidP="005F5A63">
      <w:pPr>
        <w:pStyle w:val="Ttulo3"/>
        <w:numPr>
          <w:ilvl w:val="2"/>
          <w:numId w:val="4"/>
        </w:numPr>
      </w:pPr>
      <w:bookmarkStart w:id="22" w:name="_Toc478652797"/>
      <w:bookmarkStart w:id="23" w:name="_Toc478653071"/>
      <w:bookmarkStart w:id="24" w:name="_Toc478654906"/>
      <w:bookmarkStart w:id="25" w:name="_Toc479281479"/>
      <w:bookmarkStart w:id="26" w:name="_Toc479281641"/>
      <w:bookmarkStart w:id="27" w:name="_Toc480488357"/>
      <w:bookmarkStart w:id="28" w:name="_Toc480488883"/>
      <w:r>
        <w:t>Req.1</w:t>
      </w:r>
      <w:r w:rsidR="00CF59AB">
        <w:t xml:space="preserve"> - Os dados deverão ser salvos em um banco de dados</w:t>
      </w:r>
      <w:bookmarkEnd w:id="22"/>
      <w:bookmarkEnd w:id="23"/>
      <w:bookmarkEnd w:id="24"/>
      <w:bookmarkEnd w:id="25"/>
      <w:bookmarkEnd w:id="26"/>
      <w:bookmarkEnd w:id="27"/>
      <w:bookmarkEnd w:id="2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D832C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6103CD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BBC6C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Todos os dados serão armazenados e acessados em um banco de dados. </w:t>
            </w:r>
          </w:p>
        </w:tc>
      </w:tr>
      <w:tr w:rsidR="00CF59AB" w14:paraId="52FF401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B2006C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B1EDD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usado MySQL no desenvolvimento do Banco de Dados</w:t>
            </w:r>
          </w:p>
        </w:tc>
      </w:tr>
      <w:tr w:rsidR="00CF59AB" w14:paraId="6BD2005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B193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2F87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64A62E" w14:textId="0F81EAC6" w:rsidR="00CF59AB" w:rsidRDefault="00D964A0" w:rsidP="005311DF">
      <w:pPr>
        <w:pStyle w:val="Legenda"/>
        <w:rPr>
          <w:i w:val="0"/>
        </w:rPr>
      </w:pPr>
      <w:bookmarkStart w:id="29" w:name="_Toc478654093"/>
      <w:bookmarkStart w:id="30" w:name="_Toc480488777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>
        <w:rPr>
          <w:b/>
          <w:i w:val="0"/>
        </w:rPr>
        <w:fldChar w:fldCharType="end"/>
      </w:r>
      <w:r w:rsidR="00CF59AB">
        <w:rPr>
          <w:b/>
          <w:i w:val="0"/>
        </w:rPr>
        <w:t>-</w:t>
      </w:r>
      <w:r w:rsidR="00DB52B5">
        <w:rPr>
          <w:i w:val="0"/>
        </w:rPr>
        <w:t xml:space="preserve"> Requisito Req.1</w:t>
      </w:r>
      <w:r w:rsidR="00CF59AB">
        <w:rPr>
          <w:i w:val="0"/>
        </w:rPr>
        <w:t>.</w:t>
      </w:r>
      <w:bookmarkEnd w:id="29"/>
      <w:bookmarkEnd w:id="30"/>
    </w:p>
    <w:p w14:paraId="3C6C43BD" w14:textId="77777777" w:rsidR="00270494" w:rsidRDefault="00270494" w:rsidP="005311DF">
      <w:pPr>
        <w:pStyle w:val="Legenda"/>
        <w:rPr>
          <w:i w:val="0"/>
        </w:rPr>
      </w:pPr>
    </w:p>
    <w:p w14:paraId="13E212B1" w14:textId="63342084" w:rsidR="00CF59AB" w:rsidRDefault="00B93EAF" w:rsidP="005F5A63">
      <w:pPr>
        <w:pStyle w:val="Ttulo3"/>
        <w:numPr>
          <w:ilvl w:val="2"/>
          <w:numId w:val="4"/>
        </w:numPr>
      </w:pPr>
      <w:bookmarkStart w:id="31" w:name="_Toc478652801"/>
      <w:bookmarkStart w:id="32" w:name="_Toc478653075"/>
      <w:bookmarkStart w:id="33" w:name="_Toc478654910"/>
      <w:bookmarkStart w:id="34" w:name="_Toc479281483"/>
      <w:bookmarkStart w:id="35" w:name="_Toc479281645"/>
      <w:bookmarkStart w:id="36" w:name="_Toc480488358"/>
      <w:bookmarkStart w:id="37" w:name="_Toc480488884"/>
      <w:r>
        <w:t>Req.2</w:t>
      </w:r>
      <w:r w:rsidR="00CF59AB">
        <w:t xml:space="preserve"> – Falhas de acesso ao banco de dados devem ser tratadas</w:t>
      </w:r>
      <w:bookmarkEnd w:id="31"/>
      <w:bookmarkEnd w:id="32"/>
      <w:bookmarkEnd w:id="33"/>
      <w:bookmarkEnd w:id="34"/>
      <w:bookmarkEnd w:id="35"/>
      <w:bookmarkEnd w:id="36"/>
      <w:bookmarkEnd w:id="3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E866A6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F3D8D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236A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Caso haja uma falha ao acessar o banco de dados ou o tempo de acesso ultrapasse 5 segundos, o software deve exibir uma mensagem de erro ao usuário.</w:t>
            </w:r>
          </w:p>
        </w:tc>
      </w:tr>
      <w:tr w:rsidR="00CF59AB" w14:paraId="0D52A8D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5AC8F7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89BED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deve ter uma opção para tentar realizar a operação novamente.</w:t>
            </w:r>
          </w:p>
        </w:tc>
      </w:tr>
      <w:tr w:rsidR="00CF59AB" w14:paraId="4450E1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7232BF9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AC55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570DEF56" w14:textId="32B579F8" w:rsidR="00CF59AB" w:rsidRDefault="00D964A0" w:rsidP="005311DF">
      <w:pPr>
        <w:pStyle w:val="Legenda"/>
        <w:rPr>
          <w:i w:val="0"/>
        </w:rPr>
      </w:pPr>
      <w:bookmarkStart w:id="38" w:name="_Toc478654097"/>
      <w:bookmarkStart w:id="39" w:name="_Toc480488778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</w:t>
      </w:r>
      <w:r>
        <w:rPr>
          <w:b/>
          <w:i w:val="0"/>
        </w:rPr>
        <w:fldChar w:fldCharType="end"/>
      </w:r>
      <w:r w:rsidR="00CF59AB">
        <w:rPr>
          <w:b/>
          <w:i w:val="0"/>
        </w:rPr>
        <w:t>-</w:t>
      </w:r>
      <w:r w:rsidR="00DB52B5">
        <w:rPr>
          <w:i w:val="0"/>
        </w:rPr>
        <w:t xml:space="preserve"> Requisito Req.2</w:t>
      </w:r>
      <w:r w:rsidR="00CF59AB">
        <w:rPr>
          <w:i w:val="0"/>
        </w:rPr>
        <w:t>.</w:t>
      </w:r>
      <w:bookmarkEnd w:id="38"/>
      <w:bookmarkEnd w:id="39"/>
    </w:p>
    <w:p w14:paraId="1E6CF934" w14:textId="3C48AF11" w:rsidR="000D05CA" w:rsidRDefault="000D05CA" w:rsidP="005311DF">
      <w:pPr>
        <w:pStyle w:val="Legenda"/>
        <w:rPr>
          <w:i w:val="0"/>
        </w:rPr>
      </w:pPr>
    </w:p>
    <w:p w14:paraId="5A521206" w14:textId="647B6F71" w:rsidR="000D05CA" w:rsidRDefault="00B93EAF" w:rsidP="005F5A63">
      <w:pPr>
        <w:pStyle w:val="Ttulo3"/>
        <w:numPr>
          <w:ilvl w:val="2"/>
          <w:numId w:val="4"/>
        </w:numPr>
      </w:pPr>
      <w:bookmarkStart w:id="40" w:name="_Toc480488359"/>
      <w:bookmarkStart w:id="41" w:name="_Toc480488885"/>
      <w:r>
        <w:t>Req.3</w:t>
      </w:r>
      <w:r w:rsidR="000D05CA">
        <w:t xml:space="preserve"> – O usuário deve fazer login para acessar o software</w:t>
      </w:r>
      <w:bookmarkEnd w:id="40"/>
      <w:bookmarkEnd w:id="4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7B9FDF3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98A5C3B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5BA9D7" w14:textId="77777777" w:rsidR="0006123C" w:rsidRDefault="000D05CA" w:rsidP="000D05CA">
            <w:pPr>
              <w:snapToGrid w:val="0"/>
              <w:jc w:val="both"/>
            </w:pPr>
            <w:r>
              <w:t>O acesso ao software pelo usuário dever ser controlado atravé</w:t>
            </w:r>
            <w:r w:rsidR="0006123C">
              <w:t xml:space="preserve">s de um login </w:t>
            </w:r>
            <w:r>
              <w:t>com</w:t>
            </w:r>
            <w:r w:rsidR="0006123C">
              <w:t>:</w:t>
            </w:r>
          </w:p>
          <w:p w14:paraId="72C52C1D" w14:textId="63E1C466" w:rsidR="0006123C" w:rsidRDefault="0006123C" w:rsidP="000D05CA">
            <w:pPr>
              <w:snapToGrid w:val="0"/>
              <w:jc w:val="both"/>
            </w:pPr>
            <w:r>
              <w:t xml:space="preserve">- </w:t>
            </w:r>
            <w:r w:rsidR="000D05CA">
              <w:t>e-mail</w:t>
            </w:r>
            <w:r>
              <w:t>;</w:t>
            </w:r>
          </w:p>
          <w:p w14:paraId="6C00F40F" w14:textId="5A17C050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0D05CA" w14:paraId="5E3889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3B6F8" w14:textId="708F8421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F2E86" w14:textId="6A91F694" w:rsidR="000D05CA" w:rsidRDefault="000D05CA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software deverá estar indisponível caso o login não seja feito</w:t>
            </w:r>
            <w:r w:rsidR="00270494">
              <w:rPr>
                <w:i w:val="0"/>
              </w:rPr>
              <w:t xml:space="preserve"> e uma mensagem de erro deve ser mostrada</w:t>
            </w:r>
            <w:r>
              <w:rPr>
                <w:i w:val="0"/>
              </w:rPr>
              <w:t>.</w:t>
            </w:r>
          </w:p>
        </w:tc>
      </w:tr>
      <w:tr w:rsidR="000D05CA" w14:paraId="2A0381D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0A222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D3F56" w14:textId="1B3E771F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397CB8C" w14:textId="4902B346" w:rsidR="000D05CA" w:rsidRDefault="00D964A0" w:rsidP="000D05CA">
      <w:pPr>
        <w:pStyle w:val="Legenda"/>
        <w:rPr>
          <w:i w:val="0"/>
        </w:rPr>
      </w:pPr>
      <w:bookmarkStart w:id="42" w:name="_Toc480488779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Req.3</w:t>
      </w:r>
      <w:r w:rsidR="000D05CA">
        <w:rPr>
          <w:i w:val="0"/>
        </w:rPr>
        <w:t>.</w:t>
      </w:r>
      <w:bookmarkEnd w:id="42"/>
    </w:p>
    <w:p w14:paraId="6FFB803E" w14:textId="77777777" w:rsidR="00DC71AF" w:rsidRDefault="00DC71AF" w:rsidP="00DC71AF">
      <w:pPr>
        <w:pStyle w:val="Legenda"/>
        <w:rPr>
          <w:i w:val="0"/>
        </w:rPr>
      </w:pPr>
    </w:p>
    <w:p w14:paraId="2D769321" w14:textId="77777777" w:rsidR="00DC71AF" w:rsidRDefault="00DC71AF" w:rsidP="00DC71AF">
      <w:pPr>
        <w:pStyle w:val="Legenda"/>
        <w:rPr>
          <w:i w:val="0"/>
        </w:rPr>
      </w:pPr>
    </w:p>
    <w:p w14:paraId="38F72019" w14:textId="77777777" w:rsidR="00DC71AF" w:rsidRDefault="00DC71AF" w:rsidP="00DC71AF">
      <w:pPr>
        <w:pStyle w:val="Legenda"/>
        <w:rPr>
          <w:i w:val="0"/>
        </w:rPr>
      </w:pPr>
    </w:p>
    <w:p w14:paraId="7B972104" w14:textId="77777777" w:rsidR="00DC71AF" w:rsidRDefault="00DC71AF" w:rsidP="00DC71AF">
      <w:pPr>
        <w:pStyle w:val="Legenda"/>
        <w:rPr>
          <w:i w:val="0"/>
        </w:rPr>
      </w:pPr>
    </w:p>
    <w:p w14:paraId="6FDA90A9" w14:textId="77777777" w:rsidR="00DC71AF" w:rsidRDefault="00DC71AF" w:rsidP="00DC71AF">
      <w:pPr>
        <w:pStyle w:val="Legenda"/>
        <w:rPr>
          <w:i w:val="0"/>
        </w:rPr>
      </w:pPr>
    </w:p>
    <w:p w14:paraId="1E73CF39" w14:textId="5588E19A" w:rsidR="00DC71AF" w:rsidRDefault="00DC71AF" w:rsidP="005F5A63">
      <w:pPr>
        <w:pStyle w:val="Ttulo3"/>
        <w:numPr>
          <w:ilvl w:val="2"/>
          <w:numId w:val="4"/>
        </w:numPr>
      </w:pPr>
      <w:bookmarkStart w:id="43" w:name="_Toc480488360"/>
      <w:bookmarkStart w:id="44" w:name="_Toc480488886"/>
      <w:r>
        <w:lastRenderedPageBreak/>
        <w:t>Req.4 – O administrador deve fazer login para acessar o software</w:t>
      </w:r>
      <w:bookmarkEnd w:id="43"/>
      <w:bookmarkEnd w:id="4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C71AF" w14:paraId="1A76A0D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E18B8E" w14:textId="77777777" w:rsidR="00DC71AF" w:rsidRDefault="00DC71AF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B3BC38" w14:textId="5E138232" w:rsidR="00DC71AF" w:rsidRDefault="00DC71AF" w:rsidP="009B2EE3">
            <w:pPr>
              <w:snapToGrid w:val="0"/>
              <w:jc w:val="both"/>
            </w:pPr>
            <w:r>
              <w:t>O acesso ao software pelo administrador dever ser controlado através de um login com:</w:t>
            </w:r>
          </w:p>
          <w:p w14:paraId="6848B74A" w14:textId="77777777" w:rsidR="00DC71AF" w:rsidRDefault="00DC71AF" w:rsidP="009B2EE3">
            <w:pPr>
              <w:snapToGrid w:val="0"/>
              <w:jc w:val="both"/>
            </w:pPr>
            <w:r>
              <w:t>- e-mail;</w:t>
            </w:r>
          </w:p>
          <w:p w14:paraId="48AC70F7" w14:textId="77777777" w:rsidR="00DC71AF" w:rsidRDefault="00DC71AF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DC71AF" w14:paraId="500A939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404AA79" w14:textId="77777777" w:rsidR="00DC71AF" w:rsidRDefault="00DC71AF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CCC68" w14:textId="77777777" w:rsidR="00DC71AF" w:rsidRDefault="00DC71AF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software deverá estar indisponível caso o login não seja feito e uma mensagem de erro deve ser mostrada.</w:t>
            </w:r>
          </w:p>
        </w:tc>
      </w:tr>
      <w:tr w:rsidR="00DC71AF" w14:paraId="091C633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0CBD6BA" w14:textId="77777777" w:rsidR="00DC71AF" w:rsidRDefault="00DC71AF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F9681F" w14:textId="77777777" w:rsidR="00DC71AF" w:rsidRDefault="00DC71AF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116719F" w14:textId="5FFCD52B" w:rsidR="00DC71AF" w:rsidRDefault="00D964A0" w:rsidP="00DC71AF">
      <w:pPr>
        <w:pStyle w:val="Legenda"/>
        <w:rPr>
          <w:i w:val="0"/>
        </w:rPr>
      </w:pPr>
      <w:bookmarkStart w:id="45" w:name="_Toc480488780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>
        <w:rPr>
          <w:b/>
          <w:i w:val="0"/>
        </w:rPr>
        <w:fldChar w:fldCharType="end"/>
      </w:r>
      <w:r w:rsidR="00DC71AF">
        <w:rPr>
          <w:b/>
          <w:i w:val="0"/>
        </w:rPr>
        <w:t>-</w:t>
      </w:r>
      <w:r w:rsidR="00DC71AF">
        <w:rPr>
          <w:i w:val="0"/>
        </w:rPr>
        <w:t xml:space="preserve"> Requisito Req.4.</w:t>
      </w:r>
      <w:bookmarkEnd w:id="45"/>
    </w:p>
    <w:p w14:paraId="7E25174A" w14:textId="77777777" w:rsidR="00DC71AF" w:rsidRDefault="00DC71AF" w:rsidP="00DC71AF">
      <w:pPr>
        <w:pStyle w:val="Legenda"/>
        <w:jc w:val="left"/>
        <w:rPr>
          <w:i w:val="0"/>
        </w:rPr>
      </w:pPr>
    </w:p>
    <w:p w14:paraId="1BFE1F4E" w14:textId="5D783F17" w:rsidR="000D05CA" w:rsidRDefault="00B93EAF" w:rsidP="005F5A63">
      <w:pPr>
        <w:pStyle w:val="Ttulo3"/>
        <w:numPr>
          <w:ilvl w:val="2"/>
          <w:numId w:val="4"/>
        </w:numPr>
      </w:pPr>
      <w:bookmarkStart w:id="46" w:name="_Toc480488361"/>
      <w:bookmarkStart w:id="47" w:name="_Toc480488887"/>
      <w:r>
        <w:t>Req.</w:t>
      </w:r>
      <w:r w:rsidR="00DC71AF">
        <w:t>5</w:t>
      </w:r>
      <w:r w:rsidR="0006123C">
        <w:t xml:space="preserve"> – Deve haver um ranking</w:t>
      </w:r>
      <w:bookmarkEnd w:id="46"/>
      <w:bookmarkEnd w:id="4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50CAC4B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3AA8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304C5" w14:textId="5C399F24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ter uma opção de listagem de ranking por pontuação dos jogadores.</w:t>
            </w:r>
          </w:p>
        </w:tc>
      </w:tr>
      <w:tr w:rsidR="000D05CA" w14:paraId="779734E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E9A7C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D73EF5" w14:textId="7DC50566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Os dados serão buscados no banco de dados.</w:t>
            </w:r>
          </w:p>
        </w:tc>
      </w:tr>
      <w:tr w:rsidR="000D05CA" w14:paraId="548DEF1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D4DA47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C6D2B3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641981C5" w14:textId="5B2B88B0" w:rsidR="000D05CA" w:rsidRDefault="00D964A0" w:rsidP="000D05CA">
      <w:pPr>
        <w:pStyle w:val="Legenda"/>
        <w:rPr>
          <w:i w:val="0"/>
        </w:rPr>
      </w:pPr>
      <w:bookmarkStart w:id="48" w:name="_Toc480488781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 w:rsidR="00DD36F3">
        <w:rPr>
          <w:b/>
          <w:i w:val="0"/>
          <w:noProof/>
        </w:rPr>
        <w:t>5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Req.</w:t>
      </w:r>
      <w:r w:rsidR="00DC71AF">
        <w:rPr>
          <w:i w:val="0"/>
        </w:rPr>
        <w:t>5</w:t>
      </w:r>
      <w:r w:rsidR="000D05CA">
        <w:rPr>
          <w:i w:val="0"/>
        </w:rPr>
        <w:t>.</w:t>
      </w:r>
      <w:bookmarkEnd w:id="48"/>
    </w:p>
    <w:p w14:paraId="6756FCD5" w14:textId="566A6ED7" w:rsidR="00DC71AF" w:rsidRDefault="00DC71AF" w:rsidP="00DC71AF">
      <w:pPr>
        <w:pStyle w:val="Legenda"/>
        <w:jc w:val="left"/>
        <w:rPr>
          <w:i w:val="0"/>
        </w:rPr>
      </w:pPr>
    </w:p>
    <w:p w14:paraId="46A87B1A" w14:textId="5428FB63" w:rsidR="000D05CA" w:rsidRDefault="00B93EAF" w:rsidP="005F5A63">
      <w:pPr>
        <w:pStyle w:val="Ttulo3"/>
        <w:numPr>
          <w:ilvl w:val="2"/>
          <w:numId w:val="4"/>
        </w:numPr>
      </w:pPr>
      <w:bookmarkStart w:id="49" w:name="_Toc480488362"/>
      <w:bookmarkStart w:id="50" w:name="_Toc480488888"/>
      <w:r>
        <w:t>Req.6</w:t>
      </w:r>
      <w:r w:rsidR="00EB2F0C">
        <w:t xml:space="preserve"> – Deve haver uma listagem das armas</w:t>
      </w:r>
      <w:bookmarkEnd w:id="49"/>
      <w:bookmarkEnd w:id="5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2927C80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877494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902D55" w14:textId="50CAB609" w:rsidR="000D05CA" w:rsidRDefault="00EB2F0C" w:rsidP="00EB2F0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armas cadastradas.</w:t>
            </w:r>
          </w:p>
        </w:tc>
      </w:tr>
      <w:tr w:rsidR="000D05CA" w14:paraId="37E69EC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30BC0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AB624B" w14:textId="0294EECC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Somente será permitida a </w:t>
            </w:r>
            <w:r w:rsidR="004D64FD">
              <w:rPr>
                <w:i w:val="0"/>
              </w:rPr>
              <w:t>visualização.</w:t>
            </w:r>
          </w:p>
        </w:tc>
      </w:tr>
      <w:tr w:rsidR="000D05CA" w14:paraId="006D6F8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670A3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FFE7D2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015D75A1" w14:textId="12D95F39" w:rsidR="000D05CA" w:rsidRDefault="00D964A0" w:rsidP="000D05CA">
      <w:pPr>
        <w:pStyle w:val="Legenda"/>
        <w:rPr>
          <w:i w:val="0"/>
        </w:rPr>
      </w:pPr>
      <w:bookmarkStart w:id="51" w:name="_Toc480488782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 w:rsidR="00DD36F3">
        <w:rPr>
          <w:b/>
          <w:i w:val="0"/>
          <w:noProof/>
        </w:rPr>
        <w:t>6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Req.6</w:t>
      </w:r>
      <w:r w:rsidR="000D05CA">
        <w:rPr>
          <w:i w:val="0"/>
        </w:rPr>
        <w:t>.</w:t>
      </w:r>
      <w:bookmarkEnd w:id="51"/>
    </w:p>
    <w:p w14:paraId="41803BBB" w14:textId="77777777" w:rsidR="004D64FD" w:rsidRDefault="004D64FD" w:rsidP="004D64FD">
      <w:pPr>
        <w:pStyle w:val="Legenda"/>
        <w:rPr>
          <w:i w:val="0"/>
        </w:rPr>
      </w:pPr>
    </w:p>
    <w:p w14:paraId="6F804986" w14:textId="5D9FFC23" w:rsidR="004D64FD" w:rsidRDefault="00B93EAF" w:rsidP="005F5A63">
      <w:pPr>
        <w:pStyle w:val="Ttulo3"/>
        <w:numPr>
          <w:ilvl w:val="2"/>
          <w:numId w:val="4"/>
        </w:numPr>
      </w:pPr>
      <w:bookmarkStart w:id="52" w:name="_Toc480488363"/>
      <w:bookmarkStart w:id="53" w:name="_Toc480488889"/>
      <w:r>
        <w:t>Req.7</w:t>
      </w:r>
      <w:r w:rsidR="004D64FD">
        <w:t xml:space="preserve"> – Deve haver uma listagem dos veículos</w:t>
      </w:r>
      <w:bookmarkEnd w:id="52"/>
      <w:bookmarkEnd w:id="5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0F8D874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19CA8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39FFE" w14:textId="7EFA5FF8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todos os veículos cadastrados.</w:t>
            </w:r>
          </w:p>
        </w:tc>
      </w:tr>
      <w:tr w:rsidR="004D64FD" w14:paraId="5C8D0E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38B6484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FEDC" w14:textId="77777777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0D72721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A7C7508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A2891B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7A8F359D" w14:textId="76469B23" w:rsidR="004D64FD" w:rsidRDefault="00D964A0" w:rsidP="004D64FD">
      <w:pPr>
        <w:pStyle w:val="Legenda"/>
        <w:rPr>
          <w:i w:val="0"/>
        </w:rPr>
      </w:pPr>
      <w:bookmarkStart w:id="54" w:name="_Toc480488783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 w:rsidR="00DD36F3">
        <w:rPr>
          <w:b/>
          <w:i w:val="0"/>
          <w:noProof/>
        </w:rPr>
        <w:t>7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Req.7</w:t>
      </w:r>
      <w:r w:rsidR="004D64FD">
        <w:rPr>
          <w:i w:val="0"/>
        </w:rPr>
        <w:t>.</w:t>
      </w:r>
      <w:bookmarkEnd w:id="54"/>
    </w:p>
    <w:p w14:paraId="5AD889D4" w14:textId="77777777" w:rsidR="004D64FD" w:rsidRDefault="004D64FD" w:rsidP="00B93EAF">
      <w:pPr>
        <w:pStyle w:val="Legenda"/>
        <w:jc w:val="left"/>
        <w:rPr>
          <w:i w:val="0"/>
        </w:rPr>
      </w:pPr>
    </w:p>
    <w:p w14:paraId="7F43AA8E" w14:textId="77777777" w:rsidR="00DC71AF" w:rsidRDefault="00DC71AF" w:rsidP="00B93EAF">
      <w:pPr>
        <w:pStyle w:val="Legenda"/>
        <w:jc w:val="left"/>
        <w:rPr>
          <w:i w:val="0"/>
        </w:rPr>
      </w:pPr>
    </w:p>
    <w:p w14:paraId="402C6C2C" w14:textId="06042F0F" w:rsidR="004D64FD" w:rsidRDefault="00B93EAF" w:rsidP="005F5A63">
      <w:pPr>
        <w:pStyle w:val="Ttulo3"/>
        <w:numPr>
          <w:ilvl w:val="2"/>
          <w:numId w:val="4"/>
        </w:numPr>
      </w:pPr>
      <w:bookmarkStart w:id="55" w:name="_Toc480488364"/>
      <w:bookmarkStart w:id="56" w:name="_Toc480488890"/>
      <w:r>
        <w:lastRenderedPageBreak/>
        <w:t>Req.8</w:t>
      </w:r>
      <w:r w:rsidR="004D64FD">
        <w:t xml:space="preserve"> – Deve haver uma listagem das classes</w:t>
      </w:r>
      <w:bookmarkEnd w:id="55"/>
      <w:bookmarkEnd w:id="5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44A60D6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33EABE1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48CB1" w14:textId="049BF2F5" w:rsidR="004D64FD" w:rsidRDefault="004D64FD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classes cadastradas.</w:t>
            </w:r>
          </w:p>
        </w:tc>
      </w:tr>
      <w:tr w:rsidR="004D64FD" w14:paraId="0282063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5C6A74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CB5AA" w14:textId="77777777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2FAE1AA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351C15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8342FF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4541A022" w14:textId="6D21DAC5" w:rsidR="004D64FD" w:rsidRDefault="00D964A0" w:rsidP="004D64FD">
      <w:pPr>
        <w:pStyle w:val="Legenda"/>
        <w:rPr>
          <w:i w:val="0"/>
        </w:rPr>
      </w:pPr>
      <w:bookmarkStart w:id="57" w:name="_Toc480488784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 w:rsidR="00DD36F3">
        <w:rPr>
          <w:b/>
          <w:i w:val="0"/>
          <w:noProof/>
        </w:rPr>
        <w:t>8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Req.8</w:t>
      </w:r>
      <w:r w:rsidR="004D64FD">
        <w:rPr>
          <w:i w:val="0"/>
        </w:rPr>
        <w:t>.</w:t>
      </w:r>
      <w:bookmarkEnd w:id="57"/>
    </w:p>
    <w:p w14:paraId="0DA9D04B" w14:textId="77777777" w:rsidR="000D05CA" w:rsidRDefault="000D05CA" w:rsidP="00B93EAF">
      <w:pPr>
        <w:pStyle w:val="Legenda"/>
        <w:jc w:val="left"/>
        <w:rPr>
          <w:i w:val="0"/>
        </w:rPr>
      </w:pPr>
    </w:p>
    <w:p w14:paraId="3B57D9DC" w14:textId="52108913" w:rsidR="000D05CA" w:rsidRDefault="000D05CA" w:rsidP="005F5A63">
      <w:pPr>
        <w:pStyle w:val="Ttulo3"/>
        <w:numPr>
          <w:ilvl w:val="2"/>
          <w:numId w:val="4"/>
        </w:numPr>
      </w:pPr>
      <w:bookmarkStart w:id="58" w:name="_Toc480488365"/>
      <w:bookmarkStart w:id="59" w:name="_Toc480488891"/>
      <w:r>
        <w:t xml:space="preserve">Req.9 – </w:t>
      </w:r>
      <w:r w:rsidR="004D64FD">
        <w:t>O usuário deve</w:t>
      </w:r>
      <w:r w:rsidR="00E359F5">
        <w:t xml:space="preserve"> poder</w:t>
      </w:r>
      <w:r w:rsidR="004D64FD">
        <w:t xml:space="preserve"> cadastrar seu jogador</w:t>
      </w:r>
      <w:bookmarkEnd w:id="58"/>
      <w:bookmarkEnd w:id="5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18F9BC4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44DA1B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42C12E" w14:textId="063D0BEE" w:rsidR="000D05CA" w:rsidRDefault="004D64FD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cadastre um novo jogador no software.</w:t>
            </w:r>
          </w:p>
        </w:tc>
      </w:tr>
      <w:tr w:rsidR="000D05CA" w14:paraId="387D08CD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B9D7D3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98B2C" w14:textId="578B8C61" w:rsidR="000D05CA" w:rsidRDefault="004D64FD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permitido um jogador por usuário.</w:t>
            </w:r>
          </w:p>
        </w:tc>
      </w:tr>
      <w:tr w:rsidR="000D05CA" w14:paraId="0E10089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FC776F1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AC68F" w14:textId="3E61F441" w:rsidR="000D05CA" w:rsidRDefault="004D64FD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0D05CA">
              <w:rPr>
                <w:i w:val="0"/>
                <w:color w:val="000000"/>
              </w:rPr>
              <w:t>.</w:t>
            </w:r>
          </w:p>
        </w:tc>
      </w:tr>
    </w:tbl>
    <w:p w14:paraId="639C97F2" w14:textId="48F09CD4" w:rsidR="00B93EAF" w:rsidRDefault="00D964A0" w:rsidP="00DC71AF">
      <w:pPr>
        <w:pStyle w:val="Legenda"/>
        <w:rPr>
          <w:i w:val="0"/>
        </w:rPr>
      </w:pPr>
      <w:bookmarkStart w:id="60" w:name="_Toc480488785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 w:rsidR="00DD36F3">
        <w:rPr>
          <w:b/>
          <w:i w:val="0"/>
          <w:noProof/>
        </w:rPr>
        <w:t>9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 xml:space="preserve"> -</w:t>
      </w:r>
      <w:r w:rsidR="000D05CA">
        <w:rPr>
          <w:i w:val="0"/>
        </w:rPr>
        <w:t xml:space="preserve"> Requisito Req.9.</w:t>
      </w:r>
      <w:bookmarkEnd w:id="60"/>
    </w:p>
    <w:p w14:paraId="452FCC18" w14:textId="77777777" w:rsidR="00DC71AF" w:rsidRDefault="00DC71AF" w:rsidP="00DC71AF">
      <w:pPr>
        <w:pStyle w:val="Legenda"/>
        <w:rPr>
          <w:i w:val="0"/>
        </w:rPr>
      </w:pPr>
    </w:p>
    <w:p w14:paraId="3A2FA82A" w14:textId="336BC1D9" w:rsidR="004D64FD" w:rsidRDefault="00E359F5" w:rsidP="005F5A63">
      <w:pPr>
        <w:pStyle w:val="Ttulo3"/>
        <w:numPr>
          <w:ilvl w:val="2"/>
          <w:numId w:val="4"/>
        </w:numPr>
      </w:pPr>
      <w:r>
        <w:t xml:space="preserve"> </w:t>
      </w:r>
      <w:bookmarkStart w:id="61" w:name="_Toc480488366"/>
      <w:bookmarkStart w:id="62" w:name="_Toc480488892"/>
      <w:r w:rsidR="00B93EAF">
        <w:t>Req.10</w:t>
      </w:r>
      <w:r w:rsidR="004D64FD">
        <w:t xml:space="preserve"> – O usuário deve</w:t>
      </w:r>
      <w:r>
        <w:t xml:space="preserve"> poder</w:t>
      </w:r>
      <w:r w:rsidR="004D64FD">
        <w:t xml:space="preserve"> editar seu jogador</w:t>
      </w:r>
      <w:bookmarkEnd w:id="61"/>
      <w:bookmarkEnd w:id="6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23C6455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32035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7FFF" w14:textId="21553CB9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 seu perfil no software.</w:t>
            </w:r>
          </w:p>
        </w:tc>
      </w:tr>
      <w:tr w:rsidR="004D64FD" w14:paraId="060A87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85DC24B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F35B84" w14:textId="241E9B55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4D64FD" w14:paraId="601416D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EEF552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6400D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DBC9043" w14:textId="78BD739F" w:rsidR="004D64FD" w:rsidRDefault="00D964A0" w:rsidP="004D64FD">
      <w:pPr>
        <w:pStyle w:val="Legenda"/>
        <w:rPr>
          <w:i w:val="0"/>
        </w:rPr>
      </w:pPr>
      <w:bookmarkStart w:id="63" w:name="_Toc48048878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 w:rsidR="00DD36F3">
        <w:rPr>
          <w:b/>
          <w:i w:val="0"/>
          <w:noProof/>
        </w:rPr>
        <w:t>10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Req.10</w:t>
      </w:r>
      <w:r w:rsidR="004D64FD">
        <w:rPr>
          <w:i w:val="0"/>
        </w:rPr>
        <w:t>.</w:t>
      </w:r>
      <w:bookmarkEnd w:id="63"/>
    </w:p>
    <w:p w14:paraId="10C2EC10" w14:textId="77777777" w:rsidR="004D64FD" w:rsidRDefault="004D64FD" w:rsidP="004D64FD">
      <w:pPr>
        <w:pStyle w:val="Legenda"/>
        <w:rPr>
          <w:i w:val="0"/>
        </w:rPr>
      </w:pPr>
    </w:p>
    <w:p w14:paraId="20E6D24B" w14:textId="6F124B6C" w:rsidR="004D64FD" w:rsidRDefault="00E359F5" w:rsidP="005F5A63">
      <w:pPr>
        <w:pStyle w:val="Ttulo3"/>
        <w:numPr>
          <w:ilvl w:val="2"/>
          <w:numId w:val="4"/>
        </w:numPr>
      </w:pPr>
      <w:r>
        <w:t xml:space="preserve"> </w:t>
      </w:r>
      <w:bookmarkStart w:id="64" w:name="_Toc480488367"/>
      <w:bookmarkStart w:id="65" w:name="_Toc480488893"/>
      <w:r w:rsidR="00B93EAF">
        <w:t>Req.11</w:t>
      </w:r>
      <w:r w:rsidR="004D64FD">
        <w:t xml:space="preserve"> – O usuário deve</w:t>
      </w:r>
      <w:r>
        <w:t xml:space="preserve"> poder</w:t>
      </w:r>
      <w:r w:rsidR="004D64FD">
        <w:t xml:space="preserve"> visualizar seu jogador</w:t>
      </w:r>
      <w:bookmarkEnd w:id="64"/>
      <w:bookmarkEnd w:id="6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1162ADF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1E4EBA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BF1A59" w14:textId="55E73B47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visualize seu perfil.</w:t>
            </w:r>
          </w:p>
        </w:tc>
      </w:tr>
      <w:tr w:rsidR="004D64FD" w14:paraId="7BDDF64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B78F5B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34E41" w14:textId="1BB28FF5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 jogador.</w:t>
            </w:r>
          </w:p>
        </w:tc>
      </w:tr>
      <w:tr w:rsidR="004D64FD" w14:paraId="4ECE76C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3E7D8E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63700D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1B01BF1" w14:textId="62CE0305" w:rsidR="004D64FD" w:rsidRDefault="00D964A0" w:rsidP="004D64FD">
      <w:pPr>
        <w:pStyle w:val="Legenda"/>
        <w:rPr>
          <w:i w:val="0"/>
        </w:rPr>
      </w:pPr>
      <w:bookmarkStart w:id="66" w:name="_Toc480488787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 w:rsidR="00DD36F3">
        <w:rPr>
          <w:b/>
          <w:i w:val="0"/>
          <w:noProof/>
        </w:rPr>
        <w:t>11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Req.11</w:t>
      </w:r>
      <w:r w:rsidR="004D64FD">
        <w:rPr>
          <w:i w:val="0"/>
        </w:rPr>
        <w:t>.</w:t>
      </w:r>
      <w:bookmarkEnd w:id="66"/>
    </w:p>
    <w:p w14:paraId="305ED3AC" w14:textId="77777777" w:rsidR="004D64FD" w:rsidRDefault="004D64FD" w:rsidP="004D64FD">
      <w:pPr>
        <w:pStyle w:val="Legenda"/>
        <w:rPr>
          <w:i w:val="0"/>
        </w:rPr>
      </w:pPr>
    </w:p>
    <w:p w14:paraId="55B588CA" w14:textId="77777777" w:rsidR="00DC71AF" w:rsidRDefault="00DC71AF" w:rsidP="004D64FD">
      <w:pPr>
        <w:pStyle w:val="Legenda"/>
        <w:rPr>
          <w:i w:val="0"/>
        </w:rPr>
      </w:pPr>
    </w:p>
    <w:p w14:paraId="304D7F95" w14:textId="77777777" w:rsidR="00DC71AF" w:rsidRDefault="00DC71AF" w:rsidP="004D64FD">
      <w:pPr>
        <w:pStyle w:val="Legenda"/>
        <w:rPr>
          <w:i w:val="0"/>
        </w:rPr>
      </w:pPr>
    </w:p>
    <w:p w14:paraId="28243492" w14:textId="77777777" w:rsidR="00DC71AF" w:rsidRDefault="00DC71AF" w:rsidP="004D64FD">
      <w:pPr>
        <w:pStyle w:val="Legenda"/>
        <w:rPr>
          <w:i w:val="0"/>
        </w:rPr>
      </w:pPr>
    </w:p>
    <w:p w14:paraId="40EB2B00" w14:textId="480D9C05" w:rsidR="004D64FD" w:rsidRDefault="00B93EAF" w:rsidP="005F5A63">
      <w:pPr>
        <w:pStyle w:val="Ttulo3"/>
        <w:numPr>
          <w:ilvl w:val="2"/>
          <w:numId w:val="4"/>
        </w:numPr>
      </w:pPr>
      <w:bookmarkStart w:id="67" w:name="_Toc480488368"/>
      <w:bookmarkStart w:id="68" w:name="_Toc480488894"/>
      <w:r>
        <w:lastRenderedPageBreak/>
        <w:t>Req.12</w:t>
      </w:r>
      <w:r w:rsidR="004D64FD">
        <w:t xml:space="preserve"> – O usuário deve</w:t>
      </w:r>
      <w:r w:rsidR="00E359F5">
        <w:t xml:space="preserve"> poder</w:t>
      </w:r>
      <w:r w:rsidR="004D64FD">
        <w:t xml:space="preserve"> excluir seu jogador</w:t>
      </w:r>
      <w:bookmarkEnd w:id="67"/>
      <w:bookmarkEnd w:id="6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39390B9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DD7DB6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C7960" w14:textId="57A8FC12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o usuário exclua sua conta. </w:t>
            </w:r>
            <w:r w:rsidR="006F227F">
              <w:t>Deve ser necessário digitar a senha novamente para concluir.</w:t>
            </w:r>
          </w:p>
        </w:tc>
      </w:tr>
      <w:tr w:rsidR="004D64FD" w14:paraId="223BB4F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7DECFA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92635" w14:textId="51256A3E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conta não poderá ser recuperada depois de excluída.</w:t>
            </w:r>
          </w:p>
        </w:tc>
      </w:tr>
      <w:tr w:rsidR="004D64FD" w14:paraId="2A9E848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79A4F47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0580C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E293454" w14:textId="68159639" w:rsidR="006F227F" w:rsidRDefault="00D964A0" w:rsidP="00B93EAF">
      <w:pPr>
        <w:pStyle w:val="Legenda"/>
        <w:rPr>
          <w:i w:val="0"/>
        </w:rPr>
      </w:pPr>
      <w:bookmarkStart w:id="69" w:name="_Toc480488788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12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Req.12.</w:t>
      </w:r>
      <w:bookmarkEnd w:id="69"/>
    </w:p>
    <w:p w14:paraId="49656043" w14:textId="77777777" w:rsidR="00B93EAF" w:rsidRDefault="00B93EAF" w:rsidP="00B93EAF">
      <w:pPr>
        <w:pStyle w:val="Legenda"/>
        <w:rPr>
          <w:i w:val="0"/>
        </w:rPr>
      </w:pPr>
    </w:p>
    <w:p w14:paraId="4DC94E0F" w14:textId="5C18E130" w:rsidR="006F227F" w:rsidRDefault="00B93EAF" w:rsidP="005F5A63">
      <w:pPr>
        <w:pStyle w:val="Ttulo3"/>
        <w:numPr>
          <w:ilvl w:val="2"/>
          <w:numId w:val="4"/>
        </w:numPr>
      </w:pPr>
      <w:bookmarkStart w:id="70" w:name="_Toc480488369"/>
      <w:bookmarkStart w:id="71" w:name="_Toc480488895"/>
      <w:r>
        <w:t>Req.13</w:t>
      </w:r>
      <w:r w:rsidR="006F227F">
        <w:t xml:space="preserve"> – O usuário deve </w:t>
      </w:r>
      <w:r w:rsidR="00E359F5">
        <w:t xml:space="preserve">poder </w:t>
      </w:r>
      <w:r w:rsidR="006F227F">
        <w:t>cadastrar seu personagem</w:t>
      </w:r>
      <w:bookmarkEnd w:id="70"/>
      <w:bookmarkEnd w:id="7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5AF9A85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C48398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BEABFA" w14:textId="77777777" w:rsidR="006F227F" w:rsidRDefault="006F227F" w:rsidP="002C74BE">
            <w:pPr>
              <w:snapToGrid w:val="0"/>
              <w:jc w:val="both"/>
            </w:pPr>
            <w:r>
              <w:t>Deve haver uma opção para que o usuário cadastre um novo personagem do jogo no software, dos tipos:</w:t>
            </w:r>
          </w:p>
          <w:p w14:paraId="31C17B61" w14:textId="77777777" w:rsidR="006F227F" w:rsidRDefault="006F227F" w:rsidP="002C74BE">
            <w:pPr>
              <w:snapToGrid w:val="0"/>
              <w:jc w:val="both"/>
            </w:pPr>
            <w:r>
              <w:t>- Assalto;</w:t>
            </w:r>
          </w:p>
          <w:p w14:paraId="2EF522E7" w14:textId="77777777" w:rsidR="006F227F" w:rsidRDefault="006F227F" w:rsidP="002C74BE">
            <w:pPr>
              <w:snapToGrid w:val="0"/>
              <w:jc w:val="both"/>
            </w:pPr>
            <w:r>
              <w:t>- Engenheiro;</w:t>
            </w:r>
          </w:p>
          <w:p w14:paraId="38EF6756" w14:textId="352C1C79" w:rsidR="006F227F" w:rsidRDefault="006F227F" w:rsidP="002C74BE">
            <w:pPr>
              <w:snapToGrid w:val="0"/>
              <w:jc w:val="both"/>
            </w:pPr>
            <w:r>
              <w:t>- Suporte;</w:t>
            </w:r>
          </w:p>
          <w:p w14:paraId="13F93883" w14:textId="784D1BCE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Batedor;</w:t>
            </w:r>
          </w:p>
        </w:tc>
      </w:tr>
      <w:tr w:rsidR="006F227F" w14:paraId="4D7E282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BC1EFF" w14:textId="535C2801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DED1C" w14:textId="571C8968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permitido a criação de até quatro personagens diferentes.</w:t>
            </w:r>
          </w:p>
        </w:tc>
      </w:tr>
      <w:tr w:rsidR="006F227F" w14:paraId="168C754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D77054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FD32A4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57AF084" w14:textId="330DD3E9" w:rsidR="006F227F" w:rsidRDefault="00D964A0" w:rsidP="006F227F">
      <w:pPr>
        <w:pStyle w:val="Legenda"/>
        <w:rPr>
          <w:i w:val="0"/>
        </w:rPr>
      </w:pPr>
      <w:bookmarkStart w:id="72" w:name="_Toc480488789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13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6F227F">
        <w:rPr>
          <w:i w:val="0"/>
        </w:rPr>
        <w:t xml:space="preserve"> Requ</w:t>
      </w:r>
      <w:r w:rsidR="00B93EAF">
        <w:rPr>
          <w:i w:val="0"/>
        </w:rPr>
        <w:t>isito Req.13</w:t>
      </w:r>
      <w:r w:rsidR="006F227F">
        <w:rPr>
          <w:i w:val="0"/>
        </w:rPr>
        <w:t>.</w:t>
      </w:r>
      <w:bookmarkEnd w:id="72"/>
    </w:p>
    <w:p w14:paraId="093BF042" w14:textId="77777777" w:rsidR="00B93EAF" w:rsidRDefault="00B93EAF" w:rsidP="00B93EAF">
      <w:pPr>
        <w:pStyle w:val="Legenda"/>
        <w:jc w:val="left"/>
        <w:rPr>
          <w:i w:val="0"/>
        </w:rPr>
      </w:pPr>
    </w:p>
    <w:p w14:paraId="0E79EC3B" w14:textId="64983B7D" w:rsidR="006F227F" w:rsidRDefault="00B93EAF" w:rsidP="005F5A63">
      <w:pPr>
        <w:pStyle w:val="Ttulo3"/>
        <w:numPr>
          <w:ilvl w:val="2"/>
          <w:numId w:val="4"/>
        </w:numPr>
      </w:pPr>
      <w:bookmarkStart w:id="73" w:name="_Toc480488370"/>
      <w:bookmarkStart w:id="74" w:name="_Toc480488896"/>
      <w:r>
        <w:t>Req.14</w:t>
      </w:r>
      <w:r w:rsidR="006F227F">
        <w:t xml:space="preserve"> – O usuário deve</w:t>
      </w:r>
      <w:r w:rsidR="00E359F5">
        <w:t xml:space="preserve"> poder</w:t>
      </w:r>
      <w:r w:rsidR="006F227F">
        <w:t xml:space="preserve"> editar seu personagem</w:t>
      </w:r>
      <w:bookmarkEnd w:id="73"/>
      <w:bookmarkEnd w:id="7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4C357B6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6859CA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989BB" w14:textId="0C87DB02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dos seus personagens.</w:t>
            </w:r>
          </w:p>
        </w:tc>
      </w:tr>
      <w:tr w:rsidR="006F227F" w14:paraId="3699338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CC58FD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7EC6B0" w14:textId="77777777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6F227F" w14:paraId="3110AA5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E5B1AA9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AA3F3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762EE2B" w14:textId="47702588" w:rsidR="006F227F" w:rsidRDefault="00D964A0" w:rsidP="006F227F">
      <w:pPr>
        <w:pStyle w:val="Legenda"/>
        <w:rPr>
          <w:i w:val="0"/>
        </w:rPr>
      </w:pPr>
      <w:bookmarkStart w:id="75" w:name="_Toc480488790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14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Req.14</w:t>
      </w:r>
      <w:r w:rsidR="006F227F">
        <w:rPr>
          <w:i w:val="0"/>
        </w:rPr>
        <w:t>.</w:t>
      </w:r>
      <w:bookmarkEnd w:id="75"/>
    </w:p>
    <w:p w14:paraId="5957D46A" w14:textId="77777777" w:rsidR="006F227F" w:rsidRDefault="006F227F" w:rsidP="006F227F">
      <w:pPr>
        <w:pStyle w:val="Legenda"/>
        <w:rPr>
          <w:i w:val="0"/>
        </w:rPr>
      </w:pPr>
    </w:p>
    <w:p w14:paraId="197CDCD2" w14:textId="237EC3FB" w:rsidR="006F227F" w:rsidRDefault="00B93EAF" w:rsidP="005F5A63">
      <w:pPr>
        <w:pStyle w:val="Ttulo3"/>
        <w:numPr>
          <w:ilvl w:val="2"/>
          <w:numId w:val="4"/>
        </w:numPr>
      </w:pPr>
      <w:bookmarkStart w:id="76" w:name="_Toc480488371"/>
      <w:bookmarkStart w:id="77" w:name="_Toc480488897"/>
      <w:r>
        <w:t>Req.15</w:t>
      </w:r>
      <w:r w:rsidR="006F227F">
        <w:t xml:space="preserve"> – O usuário deve </w:t>
      </w:r>
      <w:r w:rsidR="00E359F5">
        <w:t xml:space="preserve">poder </w:t>
      </w:r>
      <w:r w:rsidR="006F227F">
        <w:t>visualizar seu personagem</w:t>
      </w:r>
      <w:bookmarkEnd w:id="76"/>
      <w:bookmarkEnd w:id="7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684926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63036DC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57634" w14:textId="36D191DC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visualize os personagens cadastrados.</w:t>
            </w:r>
          </w:p>
        </w:tc>
      </w:tr>
      <w:tr w:rsidR="006F227F" w14:paraId="12545BA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6F0D695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4B3D8" w14:textId="17A41CAB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aos personagens.</w:t>
            </w:r>
          </w:p>
        </w:tc>
      </w:tr>
      <w:tr w:rsidR="006F227F" w14:paraId="44139CC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94C1A7C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A0EF93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F72C8AD" w14:textId="64AA2324" w:rsidR="006F227F" w:rsidRDefault="00D964A0" w:rsidP="006F227F">
      <w:pPr>
        <w:pStyle w:val="Legenda"/>
        <w:rPr>
          <w:i w:val="0"/>
        </w:rPr>
      </w:pPr>
      <w:bookmarkStart w:id="78" w:name="_Toc480488791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15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Req.15</w:t>
      </w:r>
      <w:r w:rsidR="006F227F">
        <w:rPr>
          <w:i w:val="0"/>
        </w:rPr>
        <w:t>.</w:t>
      </w:r>
      <w:bookmarkEnd w:id="78"/>
    </w:p>
    <w:p w14:paraId="31895FC7" w14:textId="77777777" w:rsidR="006F227F" w:rsidRDefault="006F227F" w:rsidP="006F227F">
      <w:pPr>
        <w:pStyle w:val="Legenda"/>
        <w:rPr>
          <w:i w:val="0"/>
        </w:rPr>
      </w:pPr>
    </w:p>
    <w:p w14:paraId="7E2C2157" w14:textId="2A0AA160" w:rsidR="006F227F" w:rsidRDefault="00B93EAF" w:rsidP="005F5A63">
      <w:pPr>
        <w:pStyle w:val="Ttulo3"/>
        <w:numPr>
          <w:ilvl w:val="2"/>
          <w:numId w:val="4"/>
        </w:numPr>
      </w:pPr>
      <w:bookmarkStart w:id="79" w:name="_Toc480488372"/>
      <w:bookmarkStart w:id="80" w:name="_Toc480488898"/>
      <w:r>
        <w:lastRenderedPageBreak/>
        <w:t>Req.16</w:t>
      </w:r>
      <w:r w:rsidR="006F227F">
        <w:t xml:space="preserve"> – O usuário deve</w:t>
      </w:r>
      <w:r w:rsidR="00E359F5">
        <w:t xml:space="preserve"> poder</w:t>
      </w:r>
      <w:r w:rsidR="006F227F">
        <w:t xml:space="preserve"> excluir seu personagem</w:t>
      </w:r>
      <w:bookmarkEnd w:id="79"/>
      <w:bookmarkEnd w:id="8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40ED1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0814D1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38CD7" w14:textId="44C283EF" w:rsidR="006F227F" w:rsidRDefault="006F227F" w:rsidP="006F227F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exclua um personagem.</w:t>
            </w:r>
          </w:p>
        </w:tc>
      </w:tr>
      <w:tr w:rsidR="006F227F" w14:paraId="12BD251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25F37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82FE" w14:textId="688A47A4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necessário redigitar a senha para concluir.</w:t>
            </w:r>
          </w:p>
        </w:tc>
      </w:tr>
      <w:tr w:rsidR="006F227F" w14:paraId="42DCAAF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449C86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35B139" w14:textId="5D76C644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269724EA" w14:textId="69AD3BD1" w:rsidR="006F227F" w:rsidRDefault="00D964A0" w:rsidP="006F227F">
      <w:pPr>
        <w:pStyle w:val="Legenda"/>
        <w:rPr>
          <w:i w:val="0"/>
        </w:rPr>
      </w:pPr>
      <w:bookmarkStart w:id="81" w:name="_Toc480488792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16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Req.16</w:t>
      </w:r>
      <w:r w:rsidR="006F227F">
        <w:rPr>
          <w:i w:val="0"/>
        </w:rPr>
        <w:t>.</w:t>
      </w:r>
      <w:bookmarkEnd w:id="81"/>
    </w:p>
    <w:p w14:paraId="46DEFE3A" w14:textId="77777777" w:rsidR="002C74BE" w:rsidRDefault="002C74BE" w:rsidP="00B93EAF">
      <w:pPr>
        <w:pStyle w:val="Legenda"/>
        <w:jc w:val="left"/>
        <w:rPr>
          <w:i w:val="0"/>
        </w:rPr>
      </w:pPr>
    </w:p>
    <w:p w14:paraId="73CBCC56" w14:textId="3EAC4E66" w:rsidR="002C74BE" w:rsidRDefault="00B93EAF" w:rsidP="005F5A63">
      <w:pPr>
        <w:pStyle w:val="Ttulo3"/>
        <w:numPr>
          <w:ilvl w:val="2"/>
          <w:numId w:val="4"/>
        </w:numPr>
      </w:pPr>
      <w:bookmarkStart w:id="82" w:name="_Toc480488373"/>
      <w:bookmarkStart w:id="83" w:name="_Toc480488899"/>
      <w:r>
        <w:t>Req.17</w:t>
      </w:r>
      <w:r w:rsidR="002C74BE">
        <w:t xml:space="preserve"> – O administrador deve</w:t>
      </w:r>
      <w:r w:rsidR="00E359F5">
        <w:t xml:space="preserve"> poder</w:t>
      </w:r>
      <w:r w:rsidR="002C74BE">
        <w:t xml:space="preserve"> cadastrar uma classe</w:t>
      </w:r>
      <w:bookmarkEnd w:id="82"/>
      <w:bookmarkEnd w:id="8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273D1BB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C6AF434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275D8F" w14:textId="55745110" w:rsidR="002C74BE" w:rsidRDefault="002C74BE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cadastrar uma nova classe</w:t>
            </w:r>
            <w:r w:rsidR="004623D7">
              <w:t>, que será armazenada no banco de dados</w:t>
            </w:r>
            <w:r>
              <w:t>.</w:t>
            </w:r>
          </w:p>
        </w:tc>
      </w:tr>
      <w:tr w:rsidR="002C74BE" w14:paraId="7F801D3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E5D942C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A4184" w14:textId="4463948D" w:rsidR="002C74BE" w:rsidRDefault="002C74BE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 classes.</w:t>
            </w:r>
          </w:p>
        </w:tc>
      </w:tr>
      <w:tr w:rsidR="002C74BE" w14:paraId="048772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0EDFD5A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D6A64" w14:textId="2EDBF20C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5B420DD8" w14:textId="6C27177E" w:rsidR="002C74BE" w:rsidRDefault="00D964A0" w:rsidP="002C74BE">
      <w:pPr>
        <w:pStyle w:val="Legenda"/>
        <w:rPr>
          <w:i w:val="0"/>
        </w:rPr>
      </w:pPr>
      <w:bookmarkStart w:id="84" w:name="_Toc480488793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17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Req.17</w:t>
      </w:r>
      <w:r w:rsidR="002C74BE">
        <w:rPr>
          <w:i w:val="0"/>
        </w:rPr>
        <w:t>.</w:t>
      </w:r>
      <w:bookmarkEnd w:id="84"/>
    </w:p>
    <w:p w14:paraId="7925E8B5" w14:textId="77777777" w:rsidR="00B93EAF" w:rsidRDefault="00B93EAF" w:rsidP="00DC71AF">
      <w:pPr>
        <w:pStyle w:val="Legenda"/>
        <w:jc w:val="left"/>
        <w:rPr>
          <w:i w:val="0"/>
        </w:rPr>
      </w:pPr>
    </w:p>
    <w:p w14:paraId="1CFEE780" w14:textId="20D76FB2" w:rsidR="002C74BE" w:rsidRDefault="00B93EAF" w:rsidP="005F5A63">
      <w:pPr>
        <w:pStyle w:val="Ttulo3"/>
        <w:numPr>
          <w:ilvl w:val="2"/>
          <w:numId w:val="4"/>
        </w:numPr>
      </w:pPr>
      <w:bookmarkStart w:id="85" w:name="_Toc480488374"/>
      <w:bookmarkStart w:id="86" w:name="_Toc480488900"/>
      <w:r>
        <w:t>Req.18</w:t>
      </w:r>
      <w:r w:rsidR="002C74BE">
        <w:t xml:space="preserve"> –</w:t>
      </w:r>
      <w:r w:rsidR="004623D7">
        <w:t xml:space="preserve"> O administrador deve</w:t>
      </w:r>
      <w:r w:rsidR="00E359F5">
        <w:t xml:space="preserve"> poder</w:t>
      </w:r>
      <w:r w:rsidR="004623D7">
        <w:t xml:space="preserve"> listar</w:t>
      </w:r>
      <w:r w:rsidR="002C74BE">
        <w:t xml:space="preserve"> as classes</w:t>
      </w:r>
      <w:bookmarkEnd w:id="85"/>
      <w:bookmarkEnd w:id="8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31D85D3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A03CFBF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45BFB4" w14:textId="06C01CCF" w:rsidR="002C74BE" w:rsidRDefault="004623D7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 todas as classes cadastradas no sistema, com suas respectivas informações.</w:t>
            </w:r>
          </w:p>
        </w:tc>
      </w:tr>
      <w:tr w:rsidR="002C74BE" w14:paraId="51AEB61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47C03EE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AFA737" w14:textId="59DC1EB3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classes estarão armazenadas no banco de dados.</w:t>
            </w:r>
          </w:p>
        </w:tc>
      </w:tr>
      <w:tr w:rsidR="002C74BE" w14:paraId="3133D73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8C19F2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CC3C58" w14:textId="2DCA8E0D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2CD4D56A" w14:textId="1E2CF359" w:rsidR="002C74BE" w:rsidRDefault="00D964A0" w:rsidP="002C74BE">
      <w:pPr>
        <w:pStyle w:val="Legenda"/>
        <w:rPr>
          <w:i w:val="0"/>
        </w:rPr>
      </w:pPr>
      <w:bookmarkStart w:id="87" w:name="_Toc480488794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18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Req.18</w:t>
      </w:r>
      <w:r w:rsidR="002C74BE">
        <w:rPr>
          <w:i w:val="0"/>
        </w:rPr>
        <w:t>.</w:t>
      </w:r>
      <w:bookmarkEnd w:id="87"/>
    </w:p>
    <w:p w14:paraId="0A50FEE6" w14:textId="77777777" w:rsidR="002C74BE" w:rsidRDefault="002C74BE" w:rsidP="002C74BE">
      <w:pPr>
        <w:pStyle w:val="Legenda"/>
        <w:rPr>
          <w:i w:val="0"/>
        </w:rPr>
      </w:pPr>
    </w:p>
    <w:p w14:paraId="604F7AEB" w14:textId="4AED4CD7" w:rsidR="002C74BE" w:rsidRDefault="004623D7" w:rsidP="005F5A63">
      <w:pPr>
        <w:pStyle w:val="Ttulo3"/>
        <w:numPr>
          <w:ilvl w:val="2"/>
          <w:numId w:val="4"/>
        </w:numPr>
      </w:pPr>
      <w:bookmarkStart w:id="88" w:name="_Toc480488375"/>
      <w:bookmarkStart w:id="89" w:name="_Toc480488901"/>
      <w:r>
        <w:t>Req.</w:t>
      </w:r>
      <w:r w:rsidR="00B93EAF">
        <w:t>1</w:t>
      </w:r>
      <w:r>
        <w:t>9 – O administrador deve</w:t>
      </w:r>
      <w:r w:rsidR="00E359F5">
        <w:t xml:space="preserve"> poder</w:t>
      </w:r>
      <w:r>
        <w:t xml:space="preserve"> editar uma classe</w:t>
      </w:r>
      <w:bookmarkEnd w:id="88"/>
      <w:bookmarkEnd w:id="8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04FA0B8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42B8081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DCDB8" w14:textId="43E0C078" w:rsidR="002C74BE" w:rsidRDefault="002C74BE" w:rsidP="004623D7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</w:t>
            </w:r>
            <w:r w:rsidR="004623D7">
              <w:t>rá</w:t>
            </w:r>
            <w:r>
              <w:t xml:space="preserve"> haver uma opção para que o </w:t>
            </w:r>
            <w:r w:rsidR="004623D7">
              <w:t>administrador possa editar as informações de uma classe</w:t>
            </w:r>
            <w:r>
              <w:t>.</w:t>
            </w:r>
          </w:p>
        </w:tc>
      </w:tr>
      <w:tr w:rsidR="002C74BE" w14:paraId="2F46A66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798DAF1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13F910" w14:textId="7A545E56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</w:t>
            </w:r>
            <w:r w:rsidR="002C74BE">
              <w:rPr>
                <w:i w:val="0"/>
              </w:rPr>
              <w:t>.</w:t>
            </w:r>
          </w:p>
        </w:tc>
      </w:tr>
      <w:tr w:rsidR="002C74BE" w14:paraId="46B2B45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46B14E9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E17C5" w14:textId="7FB5D10E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50BD23EE" w14:textId="02E4961F" w:rsidR="002C74BE" w:rsidRDefault="00D964A0" w:rsidP="002C74BE">
      <w:pPr>
        <w:pStyle w:val="Legenda"/>
        <w:rPr>
          <w:i w:val="0"/>
        </w:rPr>
      </w:pPr>
      <w:bookmarkStart w:id="90" w:name="_Toc480488795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19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 xml:space="preserve"> -</w:t>
      </w:r>
      <w:r w:rsidR="002C74BE">
        <w:rPr>
          <w:i w:val="0"/>
        </w:rPr>
        <w:t xml:space="preserve"> Requisito Req.</w:t>
      </w:r>
      <w:r w:rsidR="00B93EAF">
        <w:rPr>
          <w:i w:val="0"/>
        </w:rPr>
        <w:t>1</w:t>
      </w:r>
      <w:r w:rsidR="002C74BE">
        <w:rPr>
          <w:i w:val="0"/>
        </w:rPr>
        <w:t>9.</w:t>
      </w:r>
      <w:bookmarkEnd w:id="90"/>
    </w:p>
    <w:p w14:paraId="0D7DCBFD" w14:textId="77777777" w:rsidR="002C74BE" w:rsidRDefault="002C74BE" w:rsidP="002C74BE">
      <w:pPr>
        <w:pStyle w:val="Legenda"/>
        <w:rPr>
          <w:i w:val="0"/>
        </w:rPr>
      </w:pPr>
    </w:p>
    <w:p w14:paraId="10019CC9" w14:textId="77777777" w:rsidR="00DC71AF" w:rsidRDefault="00DC71AF" w:rsidP="002C74BE">
      <w:pPr>
        <w:pStyle w:val="Legenda"/>
        <w:rPr>
          <w:i w:val="0"/>
        </w:rPr>
      </w:pPr>
    </w:p>
    <w:p w14:paraId="28E87308" w14:textId="77777777" w:rsidR="00DC71AF" w:rsidRDefault="00DC71AF" w:rsidP="002C74BE">
      <w:pPr>
        <w:pStyle w:val="Legenda"/>
        <w:rPr>
          <w:i w:val="0"/>
        </w:rPr>
      </w:pPr>
    </w:p>
    <w:p w14:paraId="2E075EB6" w14:textId="52E25F19" w:rsidR="002C74BE" w:rsidRDefault="00B93EAF" w:rsidP="005F5A63">
      <w:pPr>
        <w:pStyle w:val="Ttulo3"/>
        <w:numPr>
          <w:ilvl w:val="2"/>
          <w:numId w:val="4"/>
        </w:numPr>
      </w:pPr>
      <w:bookmarkStart w:id="91" w:name="_Toc480488376"/>
      <w:bookmarkStart w:id="92" w:name="_Toc480488902"/>
      <w:r>
        <w:lastRenderedPageBreak/>
        <w:t>Req.20</w:t>
      </w:r>
      <w:r w:rsidR="002C74BE">
        <w:t xml:space="preserve"> – O administrador deve</w:t>
      </w:r>
      <w:r w:rsidR="00E359F5">
        <w:t xml:space="preserve"> poder</w:t>
      </w:r>
      <w:r w:rsidR="002C74BE">
        <w:t xml:space="preserve"> excluir uma classe</w:t>
      </w:r>
      <w:bookmarkEnd w:id="91"/>
      <w:bookmarkEnd w:id="9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2C5617D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C92FA0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350038" w14:textId="172A677C" w:rsidR="002C74BE" w:rsidRDefault="004623D7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uma</w:t>
            </w:r>
            <w:r w:rsidR="00DB52B5">
              <w:t xml:space="preserve"> classe do sistema</w:t>
            </w:r>
            <w:r>
              <w:t>.</w:t>
            </w:r>
          </w:p>
        </w:tc>
      </w:tr>
      <w:tr w:rsidR="002C74BE" w14:paraId="708DC2C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DCA4F5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B14AC2" w14:textId="725C7779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Uma classe excluída não pode ser recuperada.</w:t>
            </w:r>
          </w:p>
        </w:tc>
      </w:tr>
      <w:tr w:rsidR="002C74BE" w14:paraId="2EFC4BF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9761F04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0A450" w14:textId="6D7A2F96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1FFAC701" w14:textId="79C6EF88" w:rsidR="002C74BE" w:rsidRDefault="00D964A0" w:rsidP="002C74BE">
      <w:pPr>
        <w:pStyle w:val="Legenda"/>
        <w:rPr>
          <w:i w:val="0"/>
        </w:rPr>
      </w:pPr>
      <w:bookmarkStart w:id="93" w:name="_Toc48048879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20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Req.20</w:t>
      </w:r>
      <w:r w:rsidR="002C74BE">
        <w:rPr>
          <w:i w:val="0"/>
        </w:rPr>
        <w:t>.</w:t>
      </w:r>
      <w:bookmarkEnd w:id="93"/>
    </w:p>
    <w:p w14:paraId="21B1761B" w14:textId="77777777" w:rsidR="004623D7" w:rsidRDefault="004623D7" w:rsidP="00B93EAF">
      <w:pPr>
        <w:pStyle w:val="Legenda"/>
        <w:jc w:val="left"/>
        <w:rPr>
          <w:i w:val="0"/>
        </w:rPr>
      </w:pPr>
    </w:p>
    <w:p w14:paraId="300C9FE8" w14:textId="56AF76CE" w:rsidR="004623D7" w:rsidRDefault="00B93EAF" w:rsidP="005F5A63">
      <w:pPr>
        <w:pStyle w:val="Ttulo3"/>
        <w:numPr>
          <w:ilvl w:val="2"/>
          <w:numId w:val="4"/>
        </w:numPr>
      </w:pPr>
      <w:bookmarkStart w:id="94" w:name="_Toc480488377"/>
      <w:bookmarkStart w:id="95" w:name="_Toc480488903"/>
      <w:r>
        <w:t>Req.21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cadastrar uma arma</w:t>
      </w:r>
      <w:bookmarkEnd w:id="94"/>
      <w:bookmarkEnd w:id="9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23E74D2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F5F66AA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F26A5D" w14:textId="1B1A43EE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Um administrador </w:t>
            </w:r>
            <w:r w:rsidR="00DB52B5">
              <w:t>poderá cadastrar uma nova arma no sistema</w:t>
            </w:r>
            <w:r>
              <w:t>, que será armazenada no banco de dados.</w:t>
            </w:r>
          </w:p>
        </w:tc>
      </w:tr>
      <w:tr w:rsidR="004623D7" w14:paraId="539CF9D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868835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4534F" w14:textId="07E69EB8" w:rsidR="004623D7" w:rsidRDefault="004623D7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</w:t>
            </w:r>
            <w:r w:rsidR="00DB52B5">
              <w:rPr>
                <w:i w:val="0"/>
              </w:rPr>
              <w:t xml:space="preserve"> armas</w:t>
            </w:r>
            <w:r>
              <w:rPr>
                <w:i w:val="0"/>
              </w:rPr>
              <w:t>.</w:t>
            </w:r>
          </w:p>
        </w:tc>
      </w:tr>
      <w:tr w:rsidR="004623D7" w14:paraId="742D280D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2A1FA6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CFC06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03666B92" w14:textId="38D8E4A0" w:rsidR="004623D7" w:rsidRDefault="00D964A0" w:rsidP="004623D7">
      <w:pPr>
        <w:pStyle w:val="Legenda"/>
        <w:rPr>
          <w:i w:val="0"/>
        </w:rPr>
      </w:pPr>
      <w:bookmarkStart w:id="96" w:name="_Toc480488797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21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Req.21</w:t>
      </w:r>
      <w:r w:rsidR="004623D7">
        <w:rPr>
          <w:i w:val="0"/>
        </w:rPr>
        <w:t>.</w:t>
      </w:r>
      <w:bookmarkEnd w:id="96"/>
    </w:p>
    <w:p w14:paraId="742DB05D" w14:textId="77777777" w:rsidR="00B93EAF" w:rsidRDefault="00B93EAF" w:rsidP="00DC71AF">
      <w:pPr>
        <w:pStyle w:val="Legenda"/>
        <w:jc w:val="left"/>
        <w:rPr>
          <w:i w:val="0"/>
        </w:rPr>
      </w:pPr>
    </w:p>
    <w:p w14:paraId="3381FE1D" w14:textId="5EC73E8C" w:rsidR="004623D7" w:rsidRDefault="00B93EAF" w:rsidP="005F5A63">
      <w:pPr>
        <w:pStyle w:val="Ttulo3"/>
        <w:numPr>
          <w:ilvl w:val="2"/>
          <w:numId w:val="4"/>
        </w:numPr>
      </w:pPr>
      <w:bookmarkStart w:id="97" w:name="_Toc480488378"/>
      <w:bookmarkStart w:id="98" w:name="_Toc480488904"/>
      <w:r>
        <w:t>Req.22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listar as </w:t>
      </w:r>
      <w:r w:rsidR="00DB52B5">
        <w:t>armas</w:t>
      </w:r>
      <w:bookmarkEnd w:id="97"/>
      <w:bookmarkEnd w:id="9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12F5E95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CFE6472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602EF2" w14:textId="5B1C50F1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</w:t>
            </w:r>
            <w:r w:rsidR="00DB52B5">
              <w:t xml:space="preserve"> todas as armas cadastradas no sistema, com suas respectivas especificações</w:t>
            </w:r>
            <w:r>
              <w:t>.</w:t>
            </w:r>
          </w:p>
        </w:tc>
      </w:tr>
      <w:tr w:rsidR="004623D7" w14:paraId="0C5660D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53F89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636CEC" w14:textId="14853E2A" w:rsidR="004623D7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Também </w:t>
            </w:r>
            <w:r w:rsidR="004623D7">
              <w:rPr>
                <w:i w:val="0"/>
              </w:rPr>
              <w:t>estarão armazenadas no banco de dados.</w:t>
            </w:r>
          </w:p>
        </w:tc>
      </w:tr>
      <w:tr w:rsidR="004623D7" w14:paraId="0BCB02C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8CE0067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269A0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06367C77" w14:textId="4F130E6D" w:rsidR="004623D7" w:rsidRDefault="00D964A0" w:rsidP="004623D7">
      <w:pPr>
        <w:pStyle w:val="Legenda"/>
        <w:rPr>
          <w:i w:val="0"/>
        </w:rPr>
      </w:pPr>
      <w:bookmarkStart w:id="99" w:name="_Toc480488798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22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Req.22</w:t>
      </w:r>
      <w:r w:rsidR="004623D7">
        <w:rPr>
          <w:i w:val="0"/>
        </w:rPr>
        <w:t>.</w:t>
      </w:r>
      <w:bookmarkEnd w:id="99"/>
    </w:p>
    <w:p w14:paraId="7351917B" w14:textId="77777777" w:rsidR="004623D7" w:rsidRDefault="004623D7" w:rsidP="004623D7">
      <w:pPr>
        <w:pStyle w:val="Legenda"/>
        <w:rPr>
          <w:i w:val="0"/>
        </w:rPr>
      </w:pPr>
    </w:p>
    <w:p w14:paraId="1B471AFD" w14:textId="3A31ADE3" w:rsidR="004623D7" w:rsidRDefault="00B93EAF" w:rsidP="005F5A63">
      <w:pPr>
        <w:pStyle w:val="Ttulo3"/>
        <w:numPr>
          <w:ilvl w:val="2"/>
          <w:numId w:val="4"/>
        </w:numPr>
      </w:pPr>
      <w:bookmarkStart w:id="100" w:name="_Toc480488379"/>
      <w:bookmarkStart w:id="101" w:name="_Toc480488905"/>
      <w:r>
        <w:t>Req.23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editar uma </w:t>
      </w:r>
      <w:r w:rsidR="00DB52B5">
        <w:t>arma</w:t>
      </w:r>
      <w:bookmarkEnd w:id="100"/>
      <w:bookmarkEnd w:id="10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5325C67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E326C4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52F249" w14:textId="4F1CEE48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Deverá haver uma opção para que o adm</w:t>
            </w:r>
            <w:r w:rsidR="00DB52B5">
              <w:t>inistrador possa alterar as especificações de uma arma</w:t>
            </w:r>
            <w:r>
              <w:t>.</w:t>
            </w:r>
          </w:p>
        </w:tc>
      </w:tr>
      <w:tr w:rsidR="004623D7" w14:paraId="00C972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3C9FCB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CB2EA7" w14:textId="77777777" w:rsidR="004623D7" w:rsidRDefault="004623D7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alterações.</w:t>
            </w:r>
          </w:p>
        </w:tc>
      </w:tr>
      <w:tr w:rsidR="004623D7" w14:paraId="4DC2664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3C08F9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1276D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5DA77ED" w14:textId="6353E77A" w:rsidR="004623D7" w:rsidRDefault="00D964A0" w:rsidP="004623D7">
      <w:pPr>
        <w:pStyle w:val="Legenda"/>
        <w:rPr>
          <w:i w:val="0"/>
        </w:rPr>
      </w:pPr>
      <w:bookmarkStart w:id="102" w:name="_Toc480488799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23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Req.23</w:t>
      </w:r>
      <w:r w:rsidR="004623D7">
        <w:rPr>
          <w:i w:val="0"/>
        </w:rPr>
        <w:t>.</w:t>
      </w:r>
      <w:bookmarkEnd w:id="102"/>
    </w:p>
    <w:p w14:paraId="1937998A" w14:textId="77777777" w:rsidR="004623D7" w:rsidRDefault="004623D7" w:rsidP="004623D7">
      <w:pPr>
        <w:pStyle w:val="Legenda"/>
        <w:rPr>
          <w:i w:val="0"/>
        </w:rPr>
      </w:pPr>
    </w:p>
    <w:p w14:paraId="7891D398" w14:textId="77777777" w:rsidR="00DC71AF" w:rsidRDefault="00DC71AF" w:rsidP="004623D7">
      <w:pPr>
        <w:pStyle w:val="Legenda"/>
        <w:rPr>
          <w:i w:val="0"/>
        </w:rPr>
      </w:pPr>
    </w:p>
    <w:p w14:paraId="0D6F5852" w14:textId="77777777" w:rsidR="00DC71AF" w:rsidRDefault="00DC71AF" w:rsidP="004623D7">
      <w:pPr>
        <w:pStyle w:val="Legenda"/>
        <w:rPr>
          <w:i w:val="0"/>
        </w:rPr>
      </w:pPr>
    </w:p>
    <w:p w14:paraId="0509FFD4" w14:textId="2B6A48B4" w:rsidR="004623D7" w:rsidRDefault="00B93EAF" w:rsidP="005F5A63">
      <w:pPr>
        <w:pStyle w:val="Ttulo3"/>
        <w:numPr>
          <w:ilvl w:val="2"/>
          <w:numId w:val="4"/>
        </w:numPr>
      </w:pPr>
      <w:bookmarkStart w:id="103" w:name="_Toc480488380"/>
      <w:bookmarkStart w:id="104" w:name="_Toc480488906"/>
      <w:r>
        <w:lastRenderedPageBreak/>
        <w:t>Req.24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excluir uma </w:t>
      </w:r>
      <w:r w:rsidR="00DB52B5">
        <w:t>arma</w:t>
      </w:r>
      <w:bookmarkEnd w:id="103"/>
      <w:bookmarkEnd w:id="10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6047759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A8206F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F139E9" w14:textId="211F4816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uma</w:t>
            </w:r>
            <w:r w:rsidR="00DB52B5">
              <w:t xml:space="preserve"> arma do sistema</w:t>
            </w:r>
            <w:r>
              <w:t>.</w:t>
            </w:r>
          </w:p>
        </w:tc>
      </w:tr>
      <w:tr w:rsidR="004623D7" w14:paraId="542F307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076E272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9F8EB" w14:textId="69086221" w:rsidR="004623D7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Uma arma</w:t>
            </w:r>
            <w:r w:rsidR="004623D7">
              <w:rPr>
                <w:i w:val="0"/>
              </w:rPr>
              <w:t xml:space="preserve"> excluída não pode ser recuperada</w:t>
            </w:r>
            <w:r>
              <w:rPr>
                <w:i w:val="0"/>
              </w:rPr>
              <w:t>, mas poderá ser recadastrada</w:t>
            </w:r>
            <w:r w:rsidR="004623D7">
              <w:rPr>
                <w:i w:val="0"/>
              </w:rPr>
              <w:t>.</w:t>
            </w:r>
          </w:p>
        </w:tc>
      </w:tr>
      <w:tr w:rsidR="004623D7" w14:paraId="12B79D5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63A1BF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0E5AA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91B4894" w14:textId="60407CDE" w:rsidR="004623D7" w:rsidRDefault="00D964A0" w:rsidP="004623D7">
      <w:pPr>
        <w:pStyle w:val="Legenda"/>
        <w:rPr>
          <w:i w:val="0"/>
        </w:rPr>
      </w:pPr>
      <w:bookmarkStart w:id="105" w:name="_Toc480488800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24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Req.24</w:t>
      </w:r>
      <w:r w:rsidR="004623D7">
        <w:rPr>
          <w:i w:val="0"/>
        </w:rPr>
        <w:t>.</w:t>
      </w:r>
      <w:bookmarkEnd w:id="105"/>
    </w:p>
    <w:p w14:paraId="3216B5FC" w14:textId="77777777" w:rsidR="00DB52B5" w:rsidRDefault="00DB52B5" w:rsidP="00B93EAF">
      <w:pPr>
        <w:pStyle w:val="Legenda"/>
        <w:jc w:val="left"/>
        <w:rPr>
          <w:i w:val="0"/>
        </w:rPr>
      </w:pPr>
    </w:p>
    <w:p w14:paraId="2C5042D0" w14:textId="3ADDA0FF" w:rsidR="00DB52B5" w:rsidRDefault="00B93EAF" w:rsidP="005F5A63">
      <w:pPr>
        <w:pStyle w:val="Ttulo3"/>
        <w:numPr>
          <w:ilvl w:val="2"/>
          <w:numId w:val="4"/>
        </w:numPr>
      </w:pPr>
      <w:bookmarkStart w:id="106" w:name="_Toc480488381"/>
      <w:bookmarkStart w:id="107" w:name="_Toc480488907"/>
      <w:r>
        <w:t>Req.25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cadastrar um veículo</w:t>
      </w:r>
      <w:bookmarkEnd w:id="106"/>
      <w:bookmarkEnd w:id="10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2F6220E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E1FFD3B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4287D7" w14:textId="09B9FCA2" w:rsidR="00DB52B5" w:rsidRDefault="00DB52B5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cadastrar um novo veículo no sistema, que será armazenada no banco de dados.</w:t>
            </w:r>
          </w:p>
        </w:tc>
      </w:tr>
      <w:tr w:rsidR="00DB52B5" w14:paraId="4BF7771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959ABB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DDD17" w14:textId="18A5C3C3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 veículos.</w:t>
            </w:r>
          </w:p>
        </w:tc>
      </w:tr>
      <w:tr w:rsidR="00DB52B5" w14:paraId="60F244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F9FE4D3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A5315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92CE80D" w14:textId="0A8F54E4" w:rsidR="00DB52B5" w:rsidRDefault="00D964A0" w:rsidP="00DB52B5">
      <w:pPr>
        <w:pStyle w:val="Legenda"/>
        <w:rPr>
          <w:i w:val="0"/>
        </w:rPr>
      </w:pPr>
      <w:bookmarkStart w:id="108" w:name="_Toc480488801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25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Req.25</w:t>
      </w:r>
      <w:r w:rsidR="00DB52B5">
        <w:rPr>
          <w:i w:val="0"/>
        </w:rPr>
        <w:t>.</w:t>
      </w:r>
      <w:bookmarkEnd w:id="108"/>
    </w:p>
    <w:p w14:paraId="38B6ED3A" w14:textId="77777777" w:rsidR="00B93EAF" w:rsidRDefault="00B93EAF" w:rsidP="00DC71AF">
      <w:pPr>
        <w:pStyle w:val="Legenda"/>
        <w:jc w:val="left"/>
        <w:rPr>
          <w:i w:val="0"/>
        </w:rPr>
      </w:pPr>
    </w:p>
    <w:p w14:paraId="57E9CC3D" w14:textId="3106A296" w:rsidR="00DB52B5" w:rsidRDefault="00B93EAF" w:rsidP="005F5A63">
      <w:pPr>
        <w:pStyle w:val="Ttulo3"/>
        <w:numPr>
          <w:ilvl w:val="2"/>
          <w:numId w:val="4"/>
        </w:numPr>
      </w:pPr>
      <w:bookmarkStart w:id="109" w:name="_Toc480488382"/>
      <w:bookmarkStart w:id="110" w:name="_Toc480488908"/>
      <w:r>
        <w:t>Req.26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listar os veículos</w:t>
      </w:r>
      <w:bookmarkEnd w:id="109"/>
      <w:bookmarkEnd w:id="11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632B872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D24CA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89310D" w14:textId="656CC87C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 todas os veículos cadastradas no sistema, com suas respectivas informações.</w:t>
            </w:r>
          </w:p>
        </w:tc>
      </w:tr>
      <w:tr w:rsidR="00DB52B5" w14:paraId="7C5AA98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7EBDACD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35ADD5" w14:textId="77777777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estarão armazenadas no banco de dados.</w:t>
            </w:r>
          </w:p>
        </w:tc>
      </w:tr>
      <w:tr w:rsidR="00DB52B5" w14:paraId="09BC413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D26A87D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A9469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61D7507" w14:textId="359AB34A" w:rsidR="00DB52B5" w:rsidRDefault="00D964A0" w:rsidP="00DB52B5">
      <w:pPr>
        <w:pStyle w:val="Legenda"/>
        <w:rPr>
          <w:i w:val="0"/>
        </w:rPr>
      </w:pPr>
      <w:bookmarkStart w:id="111" w:name="_Toc480488802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26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Req.26</w:t>
      </w:r>
      <w:r w:rsidR="00DB52B5">
        <w:rPr>
          <w:i w:val="0"/>
        </w:rPr>
        <w:t>.</w:t>
      </w:r>
      <w:bookmarkEnd w:id="111"/>
    </w:p>
    <w:p w14:paraId="031F55EE" w14:textId="77777777" w:rsidR="00DB52B5" w:rsidRDefault="00DB52B5" w:rsidP="00DB52B5">
      <w:pPr>
        <w:pStyle w:val="Legenda"/>
        <w:rPr>
          <w:i w:val="0"/>
        </w:rPr>
      </w:pPr>
    </w:p>
    <w:p w14:paraId="64302A68" w14:textId="6BD6946C" w:rsidR="00DB52B5" w:rsidRDefault="00B93EAF" w:rsidP="005F5A63">
      <w:pPr>
        <w:pStyle w:val="Ttulo3"/>
        <w:numPr>
          <w:ilvl w:val="2"/>
          <w:numId w:val="4"/>
        </w:numPr>
      </w:pPr>
      <w:bookmarkStart w:id="112" w:name="_Toc480488383"/>
      <w:bookmarkStart w:id="113" w:name="_Toc480488909"/>
      <w:r>
        <w:t>Req.27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editar um veículo</w:t>
      </w:r>
      <w:bookmarkEnd w:id="112"/>
      <w:bookmarkEnd w:id="11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17DE970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D7B24D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DFE846" w14:textId="0E2CFB38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Deverá haver uma opção para que o administrador possa alterar as informações de um veículo.</w:t>
            </w:r>
          </w:p>
        </w:tc>
      </w:tr>
      <w:tr w:rsidR="00DB52B5" w14:paraId="5108C9A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4B9F7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6F0B14" w14:textId="77777777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alterações.</w:t>
            </w:r>
          </w:p>
        </w:tc>
      </w:tr>
      <w:tr w:rsidR="00DB52B5" w14:paraId="39E714F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92C8E70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1542D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11D3B86" w14:textId="5635B2A0" w:rsidR="00DB52B5" w:rsidRDefault="00D964A0" w:rsidP="00DB52B5">
      <w:pPr>
        <w:pStyle w:val="Legenda"/>
        <w:rPr>
          <w:i w:val="0"/>
        </w:rPr>
      </w:pPr>
      <w:bookmarkStart w:id="114" w:name="_Toc480488803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27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Req.27</w:t>
      </w:r>
      <w:r w:rsidR="00DB52B5">
        <w:rPr>
          <w:i w:val="0"/>
        </w:rPr>
        <w:t>.</w:t>
      </w:r>
      <w:bookmarkEnd w:id="114"/>
    </w:p>
    <w:p w14:paraId="09816910" w14:textId="77777777" w:rsidR="00DB52B5" w:rsidRDefault="00DB52B5" w:rsidP="00DB52B5">
      <w:pPr>
        <w:pStyle w:val="Legenda"/>
        <w:rPr>
          <w:i w:val="0"/>
        </w:rPr>
      </w:pPr>
    </w:p>
    <w:p w14:paraId="039BFD10" w14:textId="77777777" w:rsidR="00DC71AF" w:rsidRDefault="00DC71AF" w:rsidP="00DB52B5">
      <w:pPr>
        <w:pStyle w:val="Legenda"/>
        <w:rPr>
          <w:i w:val="0"/>
        </w:rPr>
      </w:pPr>
    </w:p>
    <w:p w14:paraId="1247F5EE" w14:textId="77777777" w:rsidR="00DC71AF" w:rsidRDefault="00DC71AF" w:rsidP="00DB52B5">
      <w:pPr>
        <w:pStyle w:val="Legenda"/>
        <w:rPr>
          <w:i w:val="0"/>
        </w:rPr>
      </w:pPr>
    </w:p>
    <w:p w14:paraId="44A83526" w14:textId="0427FB1F" w:rsidR="00DB52B5" w:rsidRDefault="00B93EAF" w:rsidP="005F5A63">
      <w:pPr>
        <w:pStyle w:val="Ttulo3"/>
        <w:numPr>
          <w:ilvl w:val="2"/>
          <w:numId w:val="4"/>
        </w:numPr>
      </w:pPr>
      <w:bookmarkStart w:id="115" w:name="_Toc480488384"/>
      <w:bookmarkStart w:id="116" w:name="_Toc480488910"/>
      <w:r>
        <w:lastRenderedPageBreak/>
        <w:t>Req.28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excluir um veículo</w:t>
      </w:r>
      <w:bookmarkEnd w:id="115"/>
      <w:bookmarkEnd w:id="11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5AC00A4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40BBE56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1A050" w14:textId="530D0BFB" w:rsidR="00DB52B5" w:rsidRDefault="00DB52B5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 veículo do sistema.</w:t>
            </w:r>
          </w:p>
        </w:tc>
      </w:tr>
      <w:tr w:rsidR="00DB52B5" w14:paraId="3F6BAAA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4584C19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6C14EE" w14:textId="4CF2B4E3" w:rsidR="00DB52B5" w:rsidRDefault="00E359F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 veículo excluído</w:t>
            </w:r>
            <w:r w:rsidR="00DB52B5">
              <w:rPr>
                <w:i w:val="0"/>
              </w:rPr>
              <w:t xml:space="preserve"> não pode ser recuperado, mas poderá ser recadastrado.</w:t>
            </w:r>
          </w:p>
        </w:tc>
      </w:tr>
      <w:tr w:rsidR="00DB52B5" w14:paraId="612F3CC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7DB6DC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CDDA2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C3CAA70" w14:textId="125D340F" w:rsidR="00DB52B5" w:rsidRDefault="00D964A0" w:rsidP="00DB52B5">
      <w:pPr>
        <w:pStyle w:val="Legenda"/>
        <w:rPr>
          <w:i w:val="0"/>
        </w:rPr>
      </w:pPr>
      <w:bookmarkStart w:id="117" w:name="_Toc480488804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28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Req.28</w:t>
      </w:r>
      <w:r w:rsidR="00DB52B5">
        <w:rPr>
          <w:i w:val="0"/>
        </w:rPr>
        <w:t>.</w:t>
      </w:r>
      <w:bookmarkEnd w:id="117"/>
    </w:p>
    <w:p w14:paraId="1A3CF16A" w14:textId="77777777" w:rsidR="00DB52B5" w:rsidRDefault="00DB52B5" w:rsidP="00B93EAF">
      <w:pPr>
        <w:pStyle w:val="Legenda"/>
        <w:jc w:val="left"/>
        <w:rPr>
          <w:i w:val="0"/>
        </w:rPr>
      </w:pPr>
    </w:p>
    <w:p w14:paraId="2F06326C" w14:textId="27248F92" w:rsidR="00DB52B5" w:rsidRDefault="00DB52B5" w:rsidP="005F5A63">
      <w:pPr>
        <w:pStyle w:val="Ttulo3"/>
        <w:numPr>
          <w:ilvl w:val="2"/>
          <w:numId w:val="4"/>
        </w:numPr>
      </w:pPr>
      <w:bookmarkStart w:id="118" w:name="_Toc480488385"/>
      <w:bookmarkStart w:id="119" w:name="_Toc480488911"/>
      <w:r>
        <w:t>Req.</w:t>
      </w:r>
      <w:r w:rsidR="00481251">
        <w:t>2</w:t>
      </w:r>
      <w:r>
        <w:t>9 – O administrador deve</w:t>
      </w:r>
      <w:r w:rsidR="00E359F5">
        <w:t xml:space="preserve"> poder</w:t>
      </w:r>
      <w:r>
        <w:t xml:space="preserve"> excluir contas de usuários</w:t>
      </w:r>
      <w:bookmarkEnd w:id="118"/>
      <w:bookmarkEnd w:id="11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59BD544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BC91495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274637" w14:textId="3E1B7705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deletar contas de qualquer usuário, caso seja necessário.</w:t>
            </w:r>
          </w:p>
        </w:tc>
      </w:tr>
      <w:tr w:rsidR="00DB52B5" w14:paraId="4777D2A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F579072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4D3F07" w14:textId="641D791D" w:rsidR="00DB52B5" w:rsidRDefault="00DB52B5" w:rsidP="00DB52B5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 usuário banido não pode ser recuperado e nem recadastrado.</w:t>
            </w:r>
          </w:p>
        </w:tc>
      </w:tr>
      <w:tr w:rsidR="00DB52B5" w14:paraId="6BDBFD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AD9F650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B2F21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19AC7BC" w14:textId="3060B9A6" w:rsidR="00DB52B5" w:rsidRDefault="00D964A0" w:rsidP="00DB52B5">
      <w:pPr>
        <w:pStyle w:val="Legenda"/>
        <w:rPr>
          <w:i w:val="0"/>
        </w:rPr>
      </w:pPr>
      <w:bookmarkStart w:id="120" w:name="_Toc480488805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29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 xml:space="preserve"> -</w:t>
      </w:r>
      <w:r w:rsidR="00481251">
        <w:rPr>
          <w:i w:val="0"/>
        </w:rPr>
        <w:t xml:space="preserve"> Requisito Req.29</w:t>
      </w:r>
      <w:r w:rsidR="00DB52B5">
        <w:rPr>
          <w:i w:val="0"/>
        </w:rPr>
        <w:t>.</w:t>
      </w:r>
      <w:bookmarkEnd w:id="120"/>
    </w:p>
    <w:p w14:paraId="6C231DD9" w14:textId="77777777" w:rsidR="00DB52B5" w:rsidRDefault="00DB52B5" w:rsidP="00CF59AB">
      <w:pPr>
        <w:pStyle w:val="Legenda"/>
        <w:rPr>
          <w:i w:val="0"/>
        </w:rPr>
      </w:pPr>
    </w:p>
    <w:p w14:paraId="6D8377AB" w14:textId="77777777" w:rsidR="005803EB" w:rsidRDefault="005803EB" w:rsidP="00CF59AB">
      <w:pPr>
        <w:pStyle w:val="Legenda"/>
        <w:rPr>
          <w:i w:val="0"/>
        </w:rPr>
      </w:pPr>
    </w:p>
    <w:p w14:paraId="3CBB2632" w14:textId="742BC2C0" w:rsidR="00CF59AB" w:rsidRPr="00551483" w:rsidRDefault="00551483" w:rsidP="00551483">
      <w:pPr>
        <w:pStyle w:val="Ttulo2"/>
      </w:pPr>
      <w:bookmarkStart w:id="121" w:name="_Toc480488912"/>
      <w:r w:rsidRPr="00551483">
        <w:t>Requisitos</w:t>
      </w:r>
      <w:r>
        <w:t xml:space="preserve"> Não Funcionais</w:t>
      </w:r>
      <w:bookmarkEnd w:id="121"/>
    </w:p>
    <w:p w14:paraId="278EA7EC" w14:textId="4241C10C" w:rsidR="00CF59AB" w:rsidRDefault="00CF59AB" w:rsidP="005F5A63">
      <w:pPr>
        <w:pStyle w:val="Ttulo3"/>
        <w:numPr>
          <w:ilvl w:val="2"/>
          <w:numId w:val="5"/>
        </w:numPr>
      </w:pPr>
      <w:bookmarkStart w:id="122" w:name="_Toc478653077"/>
      <w:bookmarkStart w:id="123" w:name="_Toc478654912"/>
      <w:bookmarkStart w:id="124" w:name="_Toc479281485"/>
      <w:bookmarkStart w:id="125" w:name="_Toc479281647"/>
      <w:bookmarkStart w:id="126" w:name="_Toc480488387"/>
      <w:bookmarkStart w:id="127" w:name="_Toc480488913"/>
      <w:r>
        <w:t>Req.</w:t>
      </w:r>
      <w:fldSimple w:instr=" SEQ &quot;Reqfuncionais&quot; \*Arabic ">
        <w:r w:rsidR="00DC71AF">
          <w:rPr>
            <w:noProof/>
          </w:rPr>
          <w:t>1</w:t>
        </w:r>
      </w:fldSimple>
      <w:r w:rsidR="00551483">
        <w:rPr>
          <w:noProof/>
        </w:rPr>
        <w:t>0</w:t>
      </w:r>
      <w:r>
        <w:t xml:space="preserve"> - A interface de fácil navegação</w:t>
      </w:r>
      <w:bookmarkEnd w:id="122"/>
      <w:bookmarkEnd w:id="123"/>
      <w:bookmarkEnd w:id="124"/>
      <w:bookmarkEnd w:id="125"/>
      <w:bookmarkEnd w:id="126"/>
      <w:bookmarkEnd w:id="12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88651D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CCC14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20AC7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ser acessível a qualquer tipo de usuário.</w:t>
            </w:r>
          </w:p>
        </w:tc>
      </w:tr>
      <w:tr w:rsidR="00CF59AB" w14:paraId="00FBA0A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FE667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CE5E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funções do programa deverão ser facilmente encontradas e evitando exibir funções desnecessárias.</w:t>
            </w:r>
          </w:p>
        </w:tc>
      </w:tr>
      <w:tr w:rsidR="00CF59AB" w14:paraId="050DC81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04E5405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A369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CC26795" w14:textId="07C3CE35" w:rsidR="00CF59AB" w:rsidRDefault="00D964A0" w:rsidP="005311DF">
      <w:pPr>
        <w:pStyle w:val="Legenda"/>
        <w:rPr>
          <w:i w:val="0"/>
        </w:rPr>
      </w:pPr>
      <w:bookmarkStart w:id="128" w:name="_Toc478654098"/>
      <w:bookmarkStart w:id="129" w:name="_Toc48048880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30</w:t>
      </w:r>
      <w:r>
        <w:rPr>
          <w:b/>
          <w:i w:val="0"/>
        </w:rPr>
        <w:fldChar w:fldCharType="end"/>
      </w:r>
      <w:r w:rsidR="005311DF"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Req.1</w:t>
      </w:r>
      <w:r w:rsidR="00551483">
        <w:rPr>
          <w:i w:val="0"/>
        </w:rPr>
        <w:t>0</w:t>
      </w:r>
      <w:r w:rsidR="00CF59AB">
        <w:rPr>
          <w:i w:val="0"/>
        </w:rPr>
        <w:t>.</w:t>
      </w:r>
      <w:bookmarkEnd w:id="128"/>
      <w:bookmarkEnd w:id="129"/>
    </w:p>
    <w:p w14:paraId="490CACAD" w14:textId="77777777" w:rsidR="00CF59AB" w:rsidRDefault="00CF59AB" w:rsidP="00CF59AB">
      <w:pPr>
        <w:pStyle w:val="Legenda"/>
        <w:rPr>
          <w:i w:val="0"/>
        </w:rPr>
      </w:pPr>
    </w:p>
    <w:p w14:paraId="064931E8" w14:textId="0E3614BD" w:rsidR="00CF59AB" w:rsidRDefault="00551483" w:rsidP="005F5A63">
      <w:pPr>
        <w:pStyle w:val="Ttulo3"/>
        <w:numPr>
          <w:ilvl w:val="2"/>
          <w:numId w:val="5"/>
        </w:numPr>
      </w:pPr>
      <w:bookmarkStart w:id="130" w:name="_Toc478653078"/>
      <w:bookmarkStart w:id="131" w:name="_Toc478654913"/>
      <w:bookmarkStart w:id="132" w:name="_Toc479281486"/>
      <w:bookmarkStart w:id="133" w:name="_Toc479281648"/>
      <w:bookmarkStart w:id="134" w:name="_Toc480488388"/>
      <w:bookmarkStart w:id="135" w:name="_Toc480488914"/>
      <w:r>
        <w:t>Req.11</w:t>
      </w:r>
      <w:r w:rsidR="00CF59AB">
        <w:t xml:space="preserve"> - A interface deve apresentar elementos visuais atraentes</w:t>
      </w:r>
      <w:bookmarkEnd w:id="130"/>
      <w:bookmarkEnd w:id="131"/>
      <w:bookmarkEnd w:id="132"/>
      <w:bookmarkEnd w:id="133"/>
      <w:bookmarkEnd w:id="134"/>
      <w:bookmarkEnd w:id="13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05FEDB9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10C489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9318E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exibir textos, imagens e botões de forma clara, além de seguir um padrão de cor.</w:t>
            </w:r>
          </w:p>
        </w:tc>
      </w:tr>
      <w:tr w:rsidR="00CF59AB" w14:paraId="027168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3C1DBC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D66E7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design deve seguir um padrão.</w:t>
            </w:r>
          </w:p>
        </w:tc>
      </w:tr>
      <w:tr w:rsidR="00CF59AB" w14:paraId="70B9911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CFA711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92266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A014BF3" w14:textId="233EEF11" w:rsidR="00CF59AB" w:rsidRDefault="005311DF" w:rsidP="005311DF">
      <w:pPr>
        <w:pStyle w:val="Legenda"/>
        <w:rPr>
          <w:i w:val="0"/>
        </w:rPr>
      </w:pPr>
      <w:bookmarkStart w:id="136" w:name="_Toc478654099"/>
      <w:bookmarkStart w:id="137" w:name="_Toc480488807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31</w:t>
      </w:r>
      <w:r w:rsidR="00FF11A3">
        <w:rPr>
          <w:b/>
          <w:i w:val="0"/>
        </w:rPr>
        <w:fldChar w:fldCharType="end"/>
      </w:r>
      <w: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Req.11</w:t>
      </w:r>
      <w:r w:rsidR="00CF59AB">
        <w:rPr>
          <w:i w:val="0"/>
        </w:rPr>
        <w:t>.</w:t>
      </w:r>
      <w:bookmarkEnd w:id="136"/>
      <w:bookmarkEnd w:id="137"/>
    </w:p>
    <w:p w14:paraId="3ECB5C27" w14:textId="111C885C" w:rsidR="00CF59AB" w:rsidRDefault="00CF59AB" w:rsidP="00CF59AB">
      <w:pPr>
        <w:pStyle w:val="Legenda"/>
        <w:rPr>
          <w:i w:val="0"/>
        </w:rPr>
      </w:pPr>
    </w:p>
    <w:p w14:paraId="0EA7DAEF" w14:textId="37455A3D" w:rsidR="00551483" w:rsidRDefault="00551483" w:rsidP="00CF59AB">
      <w:pPr>
        <w:pStyle w:val="Legenda"/>
        <w:rPr>
          <w:i w:val="0"/>
        </w:rPr>
      </w:pPr>
    </w:p>
    <w:p w14:paraId="7AA3B039" w14:textId="77777777" w:rsidR="00551483" w:rsidRDefault="00551483" w:rsidP="00CF59AB">
      <w:pPr>
        <w:pStyle w:val="Legenda"/>
        <w:rPr>
          <w:i w:val="0"/>
        </w:rPr>
      </w:pPr>
    </w:p>
    <w:p w14:paraId="1A9B2AD3" w14:textId="061B2837" w:rsidR="00CF59AB" w:rsidRDefault="00551483" w:rsidP="005F5A63">
      <w:pPr>
        <w:pStyle w:val="Ttulo3"/>
        <w:numPr>
          <w:ilvl w:val="2"/>
          <w:numId w:val="5"/>
        </w:numPr>
      </w:pPr>
      <w:bookmarkStart w:id="138" w:name="_Toc478653079"/>
      <w:bookmarkStart w:id="139" w:name="_Toc478654914"/>
      <w:bookmarkStart w:id="140" w:name="_Toc479281487"/>
      <w:bookmarkStart w:id="141" w:name="_Toc479281649"/>
      <w:bookmarkStart w:id="142" w:name="_Toc480488389"/>
      <w:bookmarkStart w:id="143" w:name="_Toc480488915"/>
      <w:r>
        <w:t>Req.12</w:t>
      </w:r>
      <w:r w:rsidR="00CF59AB">
        <w:t xml:space="preserve"> - O tempo de resposta ao usuário deve ser rápido</w:t>
      </w:r>
      <w:bookmarkEnd w:id="138"/>
      <w:bookmarkEnd w:id="139"/>
      <w:bookmarkEnd w:id="140"/>
      <w:bookmarkEnd w:id="141"/>
      <w:bookmarkEnd w:id="142"/>
      <w:bookmarkEnd w:id="14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45F4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DC68E4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D51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Após qualquer solicitação do usuário o software não deve demorar mais do que 5 segundos para fornecer uma resposta.</w:t>
            </w:r>
          </w:p>
        </w:tc>
      </w:tr>
      <w:tr w:rsidR="00CF59AB" w14:paraId="3340F0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BA78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AE5DC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operação mais demorada deve ser a do banco de dados.</w:t>
            </w:r>
          </w:p>
        </w:tc>
      </w:tr>
      <w:tr w:rsidR="00CF59AB" w14:paraId="7714C0F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D64C36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9D31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3AF3C7" w14:textId="745B1745" w:rsidR="00CF59AB" w:rsidRDefault="005311DF" w:rsidP="005311DF">
      <w:pPr>
        <w:pStyle w:val="Legenda"/>
        <w:rPr>
          <w:i w:val="0"/>
        </w:rPr>
      </w:pPr>
      <w:bookmarkStart w:id="144" w:name="_Toc478654100"/>
      <w:bookmarkStart w:id="145" w:name="_Toc480488808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32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Req.12</w:t>
      </w:r>
      <w:r w:rsidR="00CF59AB">
        <w:rPr>
          <w:i w:val="0"/>
        </w:rPr>
        <w:t>.</w:t>
      </w:r>
      <w:bookmarkEnd w:id="144"/>
      <w:bookmarkEnd w:id="145"/>
    </w:p>
    <w:p w14:paraId="5AA720D6" w14:textId="77777777" w:rsidR="00CF59AB" w:rsidRDefault="00CF59AB" w:rsidP="00CF59AB">
      <w:pPr>
        <w:pStyle w:val="Legenda"/>
        <w:rPr>
          <w:i w:val="0"/>
        </w:rPr>
      </w:pPr>
    </w:p>
    <w:p w14:paraId="58A3A235" w14:textId="16BFEF5A" w:rsidR="00CF59AB" w:rsidRDefault="00551483" w:rsidP="005F5A63">
      <w:pPr>
        <w:pStyle w:val="Ttulo3"/>
        <w:numPr>
          <w:ilvl w:val="2"/>
          <w:numId w:val="5"/>
        </w:numPr>
      </w:pPr>
      <w:bookmarkStart w:id="146" w:name="_Toc478653080"/>
      <w:bookmarkStart w:id="147" w:name="_Toc478654915"/>
      <w:bookmarkStart w:id="148" w:name="_Toc479281488"/>
      <w:bookmarkStart w:id="149" w:name="_Toc479281650"/>
      <w:bookmarkStart w:id="150" w:name="_Toc480488390"/>
      <w:bookmarkStart w:id="151" w:name="_Toc480488916"/>
      <w:r>
        <w:t>Req.13</w:t>
      </w:r>
      <w:r w:rsidR="00CF59AB">
        <w:t xml:space="preserve"> - O programa deve estar em português</w:t>
      </w:r>
      <w:bookmarkEnd w:id="146"/>
      <w:bookmarkEnd w:id="147"/>
      <w:bookmarkEnd w:id="148"/>
      <w:bookmarkEnd w:id="149"/>
      <w:bookmarkEnd w:id="150"/>
      <w:bookmarkEnd w:id="15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4240FAB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92BDB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8610D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 interface do software deve ser exibida em português.</w:t>
            </w:r>
          </w:p>
        </w:tc>
      </w:tr>
      <w:tr w:rsidR="00CF59AB" w14:paraId="2818687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E047C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E87B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foco do software são os usuários brasileiros.</w:t>
            </w:r>
          </w:p>
        </w:tc>
      </w:tr>
      <w:tr w:rsidR="00CF59AB" w14:paraId="3A4C2C0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6B9A6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F5C1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740F9CF" w14:textId="22D5940B" w:rsidR="00CF59AB" w:rsidRDefault="005311DF" w:rsidP="005311DF">
      <w:pPr>
        <w:pStyle w:val="Legenda"/>
        <w:rPr>
          <w:i w:val="0"/>
        </w:rPr>
      </w:pPr>
      <w:bookmarkStart w:id="152" w:name="_Toc478654101"/>
      <w:bookmarkStart w:id="153" w:name="_Toc480488809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33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Req.13</w:t>
      </w:r>
      <w:r w:rsidR="00CF59AB">
        <w:rPr>
          <w:i w:val="0"/>
        </w:rPr>
        <w:t>.</w:t>
      </w:r>
      <w:bookmarkEnd w:id="152"/>
      <w:bookmarkEnd w:id="153"/>
    </w:p>
    <w:p w14:paraId="32BC2CB4" w14:textId="77777777" w:rsidR="00CF59AB" w:rsidRDefault="00CF59AB" w:rsidP="00CF59AB">
      <w:pPr>
        <w:pStyle w:val="Legenda"/>
        <w:rPr>
          <w:i w:val="0"/>
        </w:rPr>
      </w:pPr>
    </w:p>
    <w:p w14:paraId="780BB933" w14:textId="06BB4EE6" w:rsidR="00CF59AB" w:rsidRDefault="00551483" w:rsidP="005F5A63">
      <w:pPr>
        <w:pStyle w:val="Ttulo3"/>
        <w:numPr>
          <w:ilvl w:val="2"/>
          <w:numId w:val="5"/>
        </w:numPr>
      </w:pPr>
      <w:bookmarkStart w:id="154" w:name="_Toc478653081"/>
      <w:bookmarkStart w:id="155" w:name="_Toc478654916"/>
      <w:bookmarkStart w:id="156" w:name="_Toc479281489"/>
      <w:bookmarkStart w:id="157" w:name="_Toc479281651"/>
      <w:bookmarkStart w:id="158" w:name="_Toc480488391"/>
      <w:bookmarkStart w:id="159" w:name="_Toc480488917"/>
      <w:r>
        <w:t>Req.14</w:t>
      </w:r>
      <w:r w:rsidR="00CF59AB">
        <w:t xml:space="preserve"> - O banco de dados deve estar armazenado em um servidor externo</w:t>
      </w:r>
      <w:bookmarkEnd w:id="154"/>
      <w:bookmarkEnd w:id="155"/>
      <w:bookmarkEnd w:id="156"/>
      <w:bookmarkEnd w:id="157"/>
      <w:bookmarkEnd w:id="158"/>
      <w:bookmarkEnd w:id="15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04B443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4CCC220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0355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As informações devem estar reunidas em um mesmo local, para criação do ranking e para que os usuários possam visualizar o perfil de outros.</w:t>
            </w:r>
          </w:p>
        </w:tc>
      </w:tr>
      <w:tr w:rsidR="00CF59AB" w14:paraId="42BF41B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84C45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C95E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contratado um serviço de hospedagem.</w:t>
            </w:r>
          </w:p>
        </w:tc>
      </w:tr>
      <w:tr w:rsidR="00CF59AB" w14:paraId="5AC4BBC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47F26D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C12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864804F" w14:textId="600F898E" w:rsidR="00CF59AB" w:rsidRDefault="005311DF" w:rsidP="005311DF">
      <w:pPr>
        <w:pStyle w:val="Legenda"/>
        <w:rPr>
          <w:i w:val="0"/>
        </w:rPr>
      </w:pPr>
      <w:bookmarkStart w:id="160" w:name="_Toc478654102"/>
      <w:bookmarkStart w:id="161" w:name="_Toc480488810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34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Req.14</w:t>
      </w:r>
      <w:r w:rsidR="00CF59AB">
        <w:rPr>
          <w:i w:val="0"/>
        </w:rPr>
        <w:t>.</w:t>
      </w:r>
      <w:bookmarkEnd w:id="160"/>
      <w:bookmarkEnd w:id="161"/>
    </w:p>
    <w:p w14:paraId="529B2752" w14:textId="1E06AAA5" w:rsidR="00CF59AB" w:rsidRDefault="00551483" w:rsidP="005F5A63">
      <w:pPr>
        <w:pStyle w:val="Ttulo3"/>
        <w:numPr>
          <w:ilvl w:val="2"/>
          <w:numId w:val="5"/>
        </w:numPr>
      </w:pPr>
      <w:bookmarkStart w:id="162" w:name="_Toc478653082"/>
      <w:bookmarkStart w:id="163" w:name="_Toc478654917"/>
      <w:bookmarkStart w:id="164" w:name="_Toc479281490"/>
      <w:bookmarkStart w:id="165" w:name="_Toc479281652"/>
      <w:bookmarkStart w:id="166" w:name="_Toc480488392"/>
      <w:bookmarkStart w:id="167" w:name="_Toc480488918"/>
      <w:r>
        <w:t>Req.15</w:t>
      </w:r>
      <w:r w:rsidR="00CF59AB">
        <w:t xml:space="preserve"> - O programa deve estar disponível para Windows 7 ou versões superiores</w:t>
      </w:r>
      <w:bookmarkEnd w:id="162"/>
      <w:bookmarkEnd w:id="163"/>
      <w:bookmarkEnd w:id="164"/>
      <w:bookmarkEnd w:id="165"/>
      <w:bookmarkEnd w:id="166"/>
      <w:bookmarkEnd w:id="16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534755C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05FB7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4AAAD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vai estar acessível nas plataformas mais utilizadas.</w:t>
            </w:r>
          </w:p>
        </w:tc>
      </w:tr>
      <w:tr w:rsidR="00CF59AB" w14:paraId="612492B9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86FAF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7174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compatível com versões inferiores do Windows, sistemas operacionais da Apple e Linux.</w:t>
            </w:r>
          </w:p>
        </w:tc>
      </w:tr>
      <w:tr w:rsidR="00CF59AB" w14:paraId="2589B99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1DA92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05215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FA16DAF" w14:textId="1A7EEAA9" w:rsidR="00CF59AB" w:rsidRDefault="005311DF" w:rsidP="005311DF">
      <w:pPr>
        <w:pStyle w:val="Legenda"/>
        <w:rPr>
          <w:i w:val="0"/>
        </w:rPr>
      </w:pPr>
      <w:bookmarkStart w:id="168" w:name="_Toc478654103"/>
      <w:bookmarkStart w:id="169" w:name="_Toc480488811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35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Req.15</w:t>
      </w:r>
      <w:r w:rsidR="00CF59AB">
        <w:rPr>
          <w:i w:val="0"/>
        </w:rPr>
        <w:t>.</w:t>
      </w:r>
      <w:bookmarkEnd w:id="168"/>
      <w:bookmarkEnd w:id="169"/>
    </w:p>
    <w:p w14:paraId="2D5061E8" w14:textId="77777777" w:rsidR="00CF59AB" w:rsidRDefault="00CF59AB" w:rsidP="00265C1D"/>
    <w:p w14:paraId="2709AE2B" w14:textId="77777777" w:rsidR="009B2EE3" w:rsidRDefault="009B2EE3" w:rsidP="00265C1D"/>
    <w:p w14:paraId="396B607E" w14:textId="77777777" w:rsidR="009B2EE3" w:rsidRDefault="009B2EE3" w:rsidP="00265C1D"/>
    <w:p w14:paraId="67619671" w14:textId="77777777" w:rsidR="009B2EE3" w:rsidRDefault="009B2EE3" w:rsidP="00265C1D"/>
    <w:p w14:paraId="3737F004" w14:textId="067607C2" w:rsidR="009B2EE3" w:rsidRDefault="009B2EE3" w:rsidP="009B2EE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</w:t>
      </w:r>
    </w:p>
    <w:p w14:paraId="4361E556" w14:textId="55A462BF" w:rsidR="009B2EE3" w:rsidRDefault="009B2EE3" w:rsidP="009B2EE3">
      <w:pPr>
        <w:pStyle w:val="Ttulo2"/>
      </w:pPr>
      <w:bookmarkStart w:id="170" w:name="_Toc480488919"/>
      <w:r>
        <w:lastRenderedPageBreak/>
        <w:t>Diagrama de caso de uso</w:t>
      </w:r>
      <w:bookmarkEnd w:id="170"/>
    </w:p>
    <w:p w14:paraId="17E22D48" w14:textId="04F8B577" w:rsidR="005276C6" w:rsidRDefault="005276C6" w:rsidP="005276C6">
      <w:pPr>
        <w:pStyle w:val="Ttulo2"/>
        <w:numPr>
          <w:ilvl w:val="0"/>
          <w:numId w:val="0"/>
        </w:numPr>
        <w:ind w:left="708"/>
      </w:pPr>
      <w:bookmarkStart w:id="171" w:name="_Toc480488920"/>
      <w:r>
        <w:rPr>
          <w:noProof/>
          <w:lang w:eastAsia="pt-BR"/>
        </w:rPr>
        <w:drawing>
          <wp:inline distT="0" distB="0" distL="0" distR="0" wp14:anchorId="5456369A" wp14:editId="0A7982E7">
            <wp:extent cx="5534025" cy="60864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1"/>
    </w:p>
    <w:p w14:paraId="729FA10C" w14:textId="7802DCD7" w:rsidR="005276C6" w:rsidRPr="005276C6" w:rsidRDefault="005276C6" w:rsidP="005276C6">
      <w:pPr>
        <w:pStyle w:val="Legenda"/>
        <w:rPr>
          <w:b/>
          <w:i w:val="0"/>
        </w:rPr>
      </w:pPr>
      <w:bookmarkStart w:id="172" w:name="_Toc483515028"/>
      <w:r w:rsidRPr="005276C6">
        <w:rPr>
          <w:b/>
          <w:i w:val="0"/>
        </w:rPr>
        <w:t xml:space="preserve">Figura </w:t>
      </w:r>
      <w:r w:rsidRPr="005276C6">
        <w:rPr>
          <w:b/>
          <w:i w:val="0"/>
        </w:rPr>
        <w:fldChar w:fldCharType="begin"/>
      </w:r>
      <w:r w:rsidRPr="005276C6">
        <w:rPr>
          <w:b/>
          <w:i w:val="0"/>
        </w:rPr>
        <w:instrText xml:space="preserve"> SEQ Figura \* ARABIC </w:instrText>
      </w:r>
      <w:r w:rsidRPr="005276C6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4</w:t>
      </w:r>
      <w:r w:rsidRPr="005276C6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 w:rsidRPr="005276C6">
        <w:rPr>
          <w:i w:val="0"/>
        </w:rPr>
        <w:t>Diagrama de Caso de Uso</w:t>
      </w:r>
      <w:bookmarkEnd w:id="172"/>
    </w:p>
    <w:p w14:paraId="274D6477" w14:textId="57C96362" w:rsidR="00FF11A3" w:rsidRPr="00FF11A3" w:rsidRDefault="00FF11A3" w:rsidP="005F5A63">
      <w:pPr>
        <w:pStyle w:val="Ttulo2"/>
        <w:numPr>
          <w:ilvl w:val="2"/>
          <w:numId w:val="4"/>
        </w:numPr>
        <w:rPr>
          <w:sz w:val="24"/>
        </w:rPr>
      </w:pPr>
      <w:bookmarkStart w:id="173" w:name="_Toc480488921"/>
      <w:r w:rsidRPr="00FF11A3">
        <w:rPr>
          <w:sz w:val="24"/>
        </w:rPr>
        <w:t>Descrição dos Atores</w:t>
      </w:r>
      <w:bookmarkEnd w:id="173"/>
    </w:p>
    <w:p w14:paraId="5F13EE17" w14:textId="77777777" w:rsidR="00FF11A3" w:rsidRPr="000301BB" w:rsidRDefault="00FF11A3" w:rsidP="00FF11A3">
      <w:pPr>
        <w:ind w:left="1135"/>
        <w:rPr>
          <w:b/>
        </w:rPr>
      </w:pPr>
      <w:r w:rsidRPr="000301BB">
        <w:rPr>
          <w:b/>
        </w:rPr>
        <w:t xml:space="preserve">A1 </w:t>
      </w:r>
      <w:r>
        <w:rPr>
          <w:b/>
        </w:rPr>
        <w:t>-</w:t>
      </w:r>
      <w:r w:rsidRPr="000301BB">
        <w:rPr>
          <w:b/>
        </w:rPr>
        <w:t xml:space="preserve"> Administrador</w:t>
      </w:r>
    </w:p>
    <w:p w14:paraId="1AA1BF6D" w14:textId="77777777" w:rsidR="00FF11A3" w:rsidRDefault="00FF11A3" w:rsidP="00FF11A3">
      <w:pPr>
        <w:ind w:left="1135" w:firstLine="708"/>
      </w:pPr>
      <w:r>
        <w:t>O Administrador tem acesso ás funcionalidades de Manter Classes, Manter Armas, Manter Veículos, Banir Usuários.</w:t>
      </w:r>
    </w:p>
    <w:p w14:paraId="4A396E9F" w14:textId="77777777" w:rsidR="00FF11A3" w:rsidRDefault="00FF11A3" w:rsidP="00FF11A3">
      <w:pPr>
        <w:tabs>
          <w:tab w:val="left" w:pos="2263"/>
        </w:tabs>
        <w:ind w:left="427"/>
      </w:pPr>
      <w:r>
        <w:tab/>
      </w:r>
    </w:p>
    <w:p w14:paraId="1855A22E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A2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</w:t>
      </w:r>
      <w:r>
        <w:rPr>
          <w:b/>
        </w:rPr>
        <w:t>Usuário</w:t>
      </w:r>
    </w:p>
    <w:p w14:paraId="283B7F13" w14:textId="77777777" w:rsidR="00FF11A3" w:rsidRDefault="00FF11A3" w:rsidP="00FF11A3">
      <w:pPr>
        <w:ind w:left="1136" w:firstLine="709"/>
      </w:pPr>
      <w:r>
        <w:lastRenderedPageBreak/>
        <w:t>É o publico alvo para o software. Possui a funcionalidade de Manter Jogador, Manter Personagem, Listar Classes, Listar Armas, Listar Veículos, Visualizar Ranking cadastrados no sistema.</w:t>
      </w:r>
    </w:p>
    <w:p w14:paraId="0D86D6DE" w14:textId="77777777" w:rsidR="00FF11A3" w:rsidRDefault="00FF11A3" w:rsidP="00FF11A3">
      <w:pPr>
        <w:ind w:left="1135"/>
      </w:pPr>
    </w:p>
    <w:p w14:paraId="08EDC9C2" w14:textId="77777777" w:rsidR="00FF11A3" w:rsidRDefault="00FF11A3" w:rsidP="00FF11A3">
      <w:pPr>
        <w:ind w:left="1135"/>
        <w:rPr>
          <w:b/>
        </w:rPr>
      </w:pPr>
      <w:r>
        <w:rPr>
          <w:b/>
        </w:rPr>
        <w:t>A3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Banco de dados</w:t>
      </w:r>
      <w:r>
        <w:rPr>
          <w:b/>
        </w:rPr>
        <w:tab/>
      </w:r>
    </w:p>
    <w:p w14:paraId="2561D96A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ab/>
      </w:r>
      <w:r>
        <w:t>Estrutura que irá armazenar toda a informação necessária para o funcionamento do sistema.</w:t>
      </w:r>
    </w:p>
    <w:p w14:paraId="35DE8B5B" w14:textId="77777777" w:rsidR="00FF11A3" w:rsidRPr="00A46370" w:rsidRDefault="00FF11A3" w:rsidP="00FF11A3"/>
    <w:p w14:paraId="3594DF5A" w14:textId="73FEFC7D" w:rsidR="00FF11A3" w:rsidRDefault="00FF11A3" w:rsidP="005F5A63">
      <w:pPr>
        <w:pStyle w:val="Ttulo3"/>
        <w:numPr>
          <w:ilvl w:val="2"/>
          <w:numId w:val="4"/>
        </w:numPr>
      </w:pPr>
      <w:bookmarkStart w:id="174" w:name="_Toc364852097"/>
      <w:bookmarkStart w:id="175" w:name="_Toc459891789"/>
      <w:bookmarkStart w:id="176" w:name="_Toc480488922"/>
      <w:r>
        <w:t>Descrição dos Casos de Uso</w:t>
      </w:r>
      <w:bookmarkEnd w:id="174"/>
      <w:bookmarkEnd w:id="175"/>
      <w:bookmarkEnd w:id="176"/>
    </w:p>
    <w:p w14:paraId="2B494980" w14:textId="77777777" w:rsidR="00FF11A3" w:rsidRPr="000301BB" w:rsidRDefault="00FF11A3" w:rsidP="00FF11A3">
      <w:pPr>
        <w:ind w:left="1135"/>
        <w:rPr>
          <w:b/>
        </w:rPr>
      </w:pPr>
      <w:r w:rsidRPr="000301BB">
        <w:rPr>
          <w:b/>
        </w:rPr>
        <w:t xml:space="preserve">CaU1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Jogador</w:t>
      </w:r>
    </w:p>
    <w:p w14:paraId="44E079D7" w14:textId="5C635938" w:rsidR="00FF11A3" w:rsidRDefault="00FF11A3" w:rsidP="00FF11A3">
      <w:pPr>
        <w:ind w:left="1135" w:firstLine="708"/>
      </w:pPr>
      <w:r>
        <w:t>Este caso de uso tem como objetivo manipular os dados do jogador no banco de dados. Ela é composta pelas funcionalidades de cadastrar, listar, editar e excluir jogador. Somente o Usuário tem acesso a este caso de uso.</w:t>
      </w:r>
    </w:p>
    <w:p w14:paraId="72AEF7E2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CaU2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Classes</w:t>
      </w:r>
    </w:p>
    <w:p w14:paraId="6CA686EE" w14:textId="3AD01932" w:rsidR="00FF11A3" w:rsidRDefault="00FF11A3" w:rsidP="00FF11A3">
      <w:pPr>
        <w:ind w:left="1135" w:firstLine="708"/>
      </w:pPr>
      <w:r>
        <w:t>Este caso de uso tem como objetivo manipular os dados referentes a classes do tipo de personagem no banco de dados. Ela é composta pelas funcionalidades de cadastrar, editar e excluir classes. Somente o Administrador tem acesso a este caso de uso.</w:t>
      </w:r>
    </w:p>
    <w:p w14:paraId="4B935571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CaU3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Armas</w:t>
      </w:r>
    </w:p>
    <w:p w14:paraId="67FCE30D" w14:textId="59235065" w:rsidR="00FF11A3" w:rsidRDefault="00FF11A3" w:rsidP="00FF11A3">
      <w:pPr>
        <w:ind w:left="1135" w:firstLine="708"/>
      </w:pPr>
      <w:r>
        <w:t>Este caso de uso tem como objetivo manipular os dados referentes às armas no banco de dados. Ela é composta pelas funcionalidades de cadastrar, editar e excluir armas. Somente o Administrador tem acesso a este caso de uso.</w:t>
      </w:r>
    </w:p>
    <w:p w14:paraId="6B9F4E59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CaU4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Veículos</w:t>
      </w:r>
    </w:p>
    <w:p w14:paraId="2ACD7958" w14:textId="3C31AF6A" w:rsidR="00FF11A3" w:rsidRDefault="00FF11A3" w:rsidP="00FF11A3">
      <w:pPr>
        <w:ind w:left="1135" w:firstLine="708"/>
      </w:pPr>
      <w:r>
        <w:t>Este caso de uso tem como objetivo manipular os dados referentes aos veículos no banco de dados. Ela é composta pelas funcionalidades de cadastrar, editar e excluir veículos. Somente o Administrador tem acesso a este caso de uso.</w:t>
      </w:r>
    </w:p>
    <w:p w14:paraId="27B4EA5B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CaU5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Banir Usuário</w:t>
      </w:r>
    </w:p>
    <w:p w14:paraId="31698440" w14:textId="48FA0F81" w:rsidR="00FF11A3" w:rsidRDefault="00FF11A3" w:rsidP="00FF11A3">
      <w:pPr>
        <w:ind w:left="1135" w:firstLine="708"/>
      </w:pPr>
      <w:r>
        <w:t>Este caso de uso tem como objetivo o gerenciamento e a exclusão da conta do usuário caso encontra alguma irregularidade com a conta do mesmo.</w:t>
      </w:r>
    </w:p>
    <w:p w14:paraId="3803664A" w14:textId="77777777" w:rsidR="00FF11A3" w:rsidRPr="000301BB" w:rsidRDefault="00FF11A3" w:rsidP="00FF11A3">
      <w:pPr>
        <w:ind w:left="1135"/>
        <w:rPr>
          <w:b/>
        </w:rPr>
      </w:pPr>
      <w:r w:rsidRPr="000301BB">
        <w:rPr>
          <w:b/>
        </w:rPr>
        <w:t>CaU</w:t>
      </w:r>
      <w:r>
        <w:rPr>
          <w:b/>
        </w:rPr>
        <w:t>6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Personagem</w:t>
      </w:r>
    </w:p>
    <w:p w14:paraId="15B08530" w14:textId="1F98EE48" w:rsidR="00FF11A3" w:rsidRDefault="00FF11A3" w:rsidP="00FF11A3">
      <w:pPr>
        <w:ind w:left="1135" w:firstLine="708"/>
      </w:pPr>
      <w:r>
        <w:t>Este caso de uso tem como objetivo manipular os dados do personagem no banco de dados. Ela é composta pelas funcionalidades de cadastrar, listar, editar e excluir personagem. Somente o Usuário após logado tem acesso a este caso de uso.</w:t>
      </w:r>
    </w:p>
    <w:p w14:paraId="2FF2305F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CaU7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Classes</w:t>
      </w:r>
    </w:p>
    <w:p w14:paraId="380A07B1" w14:textId="7CC7FF45" w:rsidR="00FF11A3" w:rsidRDefault="00FF11A3" w:rsidP="00FF11A3">
      <w:pPr>
        <w:ind w:left="1135" w:firstLine="708"/>
      </w:pPr>
      <w:r>
        <w:t>Este caso de uso tem como objetivo a visualização por parte do usuário de informações referentes a classes de personagens cadastradas no software. O Administrador e o Usuário possuem acesso a este caso de uso.</w:t>
      </w:r>
    </w:p>
    <w:p w14:paraId="73D5EA3D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CaU8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Armas</w:t>
      </w:r>
    </w:p>
    <w:p w14:paraId="2FF2C99A" w14:textId="799FA69E" w:rsidR="00FF11A3" w:rsidRDefault="00FF11A3" w:rsidP="00FF11A3">
      <w:pPr>
        <w:ind w:left="1135" w:firstLine="708"/>
      </w:pPr>
      <w:r>
        <w:t>Este caso de uso tem como objetivo a visualização por parte do usuário de informações referentes a armas cadastradas no software. O Administrador e o Usuário possuem acesso a este caso de uso.</w:t>
      </w:r>
    </w:p>
    <w:p w14:paraId="102CF0B1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CaU9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Veículos</w:t>
      </w:r>
    </w:p>
    <w:p w14:paraId="7BB303C7" w14:textId="44F156E7" w:rsidR="00FF11A3" w:rsidRDefault="00FF11A3" w:rsidP="00FF11A3">
      <w:pPr>
        <w:ind w:left="1135" w:firstLine="708"/>
      </w:pPr>
      <w:r>
        <w:t>Este caso de uso tem como objetivo a visualização por parte do usuário de informações referentes a veículos cadastrados no software. O Administrador e o Usuário possuem acesso a este caso de uso.</w:t>
      </w:r>
    </w:p>
    <w:p w14:paraId="1DA4E96C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CaU10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Visualizar Ranking</w:t>
      </w:r>
    </w:p>
    <w:p w14:paraId="5A9B9F16" w14:textId="77777777" w:rsidR="00FF11A3" w:rsidRDefault="00FF11A3" w:rsidP="00FF11A3">
      <w:pPr>
        <w:ind w:left="1135" w:firstLine="708"/>
      </w:pPr>
      <w:r>
        <w:lastRenderedPageBreak/>
        <w:t>Este caso de uso tem como objetivo a visualização por parte do usuário de informações referentes à pontuação ordenada dos jogadores cadastrados no software. Somente o Usuário tem acesso a este caso de uso.</w:t>
      </w:r>
    </w:p>
    <w:p w14:paraId="2B0CDB7F" w14:textId="77777777" w:rsidR="00FF11A3" w:rsidRPr="00FF11A3" w:rsidRDefault="00FF11A3" w:rsidP="00FF11A3"/>
    <w:p w14:paraId="7B9A220C" w14:textId="77777777" w:rsidR="009B2EE3" w:rsidRDefault="009B2EE3" w:rsidP="009B2EE3">
      <w:pPr>
        <w:pStyle w:val="Ttulo2"/>
      </w:pPr>
      <w:bookmarkStart w:id="177" w:name="_Toc480488923"/>
      <w:r>
        <w:t>Fluxo de eventos de caso de uso</w:t>
      </w:r>
      <w:bookmarkEnd w:id="177"/>
    </w:p>
    <w:p w14:paraId="1829412C" w14:textId="5C064FA6" w:rsidR="00FF11A3" w:rsidRPr="00FF11A3" w:rsidRDefault="00FF11A3" w:rsidP="005F5A63">
      <w:pPr>
        <w:pStyle w:val="PargrafodaLista"/>
        <w:numPr>
          <w:ilvl w:val="2"/>
          <w:numId w:val="4"/>
        </w:numPr>
      </w:pPr>
      <w:r>
        <w:rPr>
          <w:b/>
        </w:rPr>
        <w:t>Login de Usuário</w:t>
      </w:r>
    </w:p>
    <w:tbl>
      <w:tblPr>
        <w:tblStyle w:val="Tabelacomgrade"/>
        <w:tblW w:w="0" w:type="auto"/>
        <w:tblInd w:w="1155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2EE3" w14:paraId="3C2DFD9E" w14:textId="77777777" w:rsidTr="00FF11A3">
        <w:tc>
          <w:tcPr>
            <w:tcW w:w="4247" w:type="dxa"/>
          </w:tcPr>
          <w:p w14:paraId="659B7446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17C8A143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06DF362D" w14:textId="77777777" w:rsidR="009B2EE3" w:rsidRDefault="009B2EE3" w:rsidP="009B2EE3">
            <w:r>
              <w:t>Login de Usuário</w:t>
            </w:r>
          </w:p>
        </w:tc>
      </w:tr>
      <w:tr w:rsidR="009B2EE3" w14:paraId="4CE94173" w14:textId="77777777" w:rsidTr="00FF11A3">
        <w:tc>
          <w:tcPr>
            <w:tcW w:w="4247" w:type="dxa"/>
          </w:tcPr>
          <w:p w14:paraId="4B6762C0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8443D1C" w14:textId="77777777" w:rsidR="009B2EE3" w:rsidRDefault="009B2EE3" w:rsidP="009B2EE3">
            <w:r>
              <w:t>Responsável por garantir que o usuário acesse sua conta no software</w:t>
            </w:r>
          </w:p>
        </w:tc>
      </w:tr>
      <w:tr w:rsidR="009B2EE3" w14:paraId="011A9E52" w14:textId="77777777" w:rsidTr="00FF11A3">
        <w:tc>
          <w:tcPr>
            <w:tcW w:w="4247" w:type="dxa"/>
          </w:tcPr>
          <w:p w14:paraId="2B80B04C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2F80D15" w14:textId="0A48F89B" w:rsidR="009B2EE3" w:rsidRDefault="009B2EE3" w:rsidP="009B2EE3">
            <w:r w:rsidRPr="00A71D5B">
              <w:t>Req.3 – O usuário deve fazer login para acessar o software</w:t>
            </w:r>
            <w:r w:rsidR="00FF11A3">
              <w:t>.</w:t>
            </w:r>
          </w:p>
        </w:tc>
      </w:tr>
      <w:tr w:rsidR="009B2EE3" w14:paraId="7EEBD483" w14:textId="77777777" w:rsidTr="00FF11A3">
        <w:tc>
          <w:tcPr>
            <w:tcW w:w="4247" w:type="dxa"/>
          </w:tcPr>
          <w:p w14:paraId="75387266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1189B640" w14:textId="77777777" w:rsidR="009B2EE3" w:rsidRDefault="009B2EE3" w:rsidP="009B2EE3">
            <w:r>
              <w:t>Software instalado.</w:t>
            </w:r>
          </w:p>
          <w:p w14:paraId="6B217E01" w14:textId="77777777" w:rsidR="009B2EE3" w:rsidRDefault="009B2EE3" w:rsidP="009B2EE3">
            <w:r>
              <w:t>Acesso à internet.</w:t>
            </w:r>
          </w:p>
        </w:tc>
      </w:tr>
      <w:tr w:rsidR="009B2EE3" w14:paraId="22FC4500" w14:textId="77777777" w:rsidTr="00FF11A3">
        <w:tc>
          <w:tcPr>
            <w:tcW w:w="4247" w:type="dxa"/>
          </w:tcPr>
          <w:p w14:paraId="38449203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39A250A3" w14:textId="77777777" w:rsidR="009B2EE3" w:rsidRDefault="009B2EE3" w:rsidP="009B2EE3">
            <w:r>
              <w:t>Ter acesso aos dados de sua conta.</w:t>
            </w:r>
          </w:p>
        </w:tc>
      </w:tr>
      <w:tr w:rsidR="009B2EE3" w14:paraId="76D05E01" w14:textId="77777777" w:rsidTr="00FF11A3">
        <w:tc>
          <w:tcPr>
            <w:tcW w:w="4247" w:type="dxa"/>
          </w:tcPr>
          <w:p w14:paraId="42EFC4ED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3628D38" w14:textId="77777777" w:rsidR="009B2EE3" w:rsidRDefault="009B2EE3" w:rsidP="009B2EE3">
            <w:r>
              <w:t>Usuário, Banco de dados.</w:t>
            </w:r>
          </w:p>
        </w:tc>
      </w:tr>
      <w:tr w:rsidR="009B2EE3" w14:paraId="2225D8AA" w14:textId="77777777" w:rsidTr="00FF11A3">
        <w:tc>
          <w:tcPr>
            <w:tcW w:w="8494" w:type="dxa"/>
            <w:gridSpan w:val="2"/>
          </w:tcPr>
          <w:p w14:paraId="32B34333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9B2EE3" w14:paraId="65339F5B" w14:textId="77777777" w:rsidTr="00FF11A3">
        <w:tc>
          <w:tcPr>
            <w:tcW w:w="4247" w:type="dxa"/>
          </w:tcPr>
          <w:p w14:paraId="20F5C322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F4BACDF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9B2EE3" w14:paraId="28484539" w14:textId="77777777" w:rsidTr="00FF11A3">
        <w:tc>
          <w:tcPr>
            <w:tcW w:w="4247" w:type="dxa"/>
          </w:tcPr>
          <w:p w14:paraId="087556AE" w14:textId="77777777" w:rsidR="009B2EE3" w:rsidRDefault="009B2EE3" w:rsidP="009B2EE3">
            <w:r>
              <w:t>1 – Entrada de dados e solicitação de login</w:t>
            </w:r>
          </w:p>
        </w:tc>
        <w:tc>
          <w:tcPr>
            <w:tcW w:w="4247" w:type="dxa"/>
          </w:tcPr>
          <w:p w14:paraId="188B04EA" w14:textId="77777777" w:rsidR="009B2EE3" w:rsidRDefault="009B2EE3" w:rsidP="009B2EE3">
            <w:r>
              <w:t>2 – Sistema Verifica se os dados correspondem a algum usuário cadastrado no Banco de dados. Se os dados corresponderem usuário Loga. Caso contrário veja “fluxo alternativo 1”.</w:t>
            </w:r>
          </w:p>
        </w:tc>
      </w:tr>
      <w:tr w:rsidR="009B2EE3" w14:paraId="1A987892" w14:textId="77777777" w:rsidTr="00FF11A3">
        <w:tc>
          <w:tcPr>
            <w:tcW w:w="4247" w:type="dxa"/>
          </w:tcPr>
          <w:p w14:paraId="779468BB" w14:textId="77777777" w:rsidR="009B2EE3" w:rsidRDefault="009B2EE3" w:rsidP="009B2EE3"/>
        </w:tc>
        <w:tc>
          <w:tcPr>
            <w:tcW w:w="4247" w:type="dxa"/>
          </w:tcPr>
          <w:p w14:paraId="1382C3A6" w14:textId="2C75F97F" w:rsidR="009B2EE3" w:rsidRDefault="009B2EE3" w:rsidP="009B2EE3">
            <w:r>
              <w:t>3 – Caso de uso encerrado</w:t>
            </w:r>
            <w:r w:rsidR="00FF11A3">
              <w:t>.</w:t>
            </w:r>
          </w:p>
        </w:tc>
      </w:tr>
      <w:tr w:rsidR="009B2EE3" w14:paraId="142A27CA" w14:textId="77777777" w:rsidTr="00FF11A3">
        <w:tc>
          <w:tcPr>
            <w:tcW w:w="8494" w:type="dxa"/>
            <w:gridSpan w:val="2"/>
          </w:tcPr>
          <w:p w14:paraId="66563488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9B2EE3" w14:paraId="5051C6F2" w14:textId="77777777" w:rsidTr="00FF11A3">
        <w:tc>
          <w:tcPr>
            <w:tcW w:w="4247" w:type="dxa"/>
          </w:tcPr>
          <w:p w14:paraId="304536D1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A54BFDF" w14:textId="77777777" w:rsidR="009B2EE3" w:rsidRDefault="009B2EE3" w:rsidP="009B2EE3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9B2EE3" w14:paraId="24842FE2" w14:textId="77777777" w:rsidTr="00FF11A3">
        <w:tc>
          <w:tcPr>
            <w:tcW w:w="4247" w:type="dxa"/>
          </w:tcPr>
          <w:p w14:paraId="6C4A1232" w14:textId="77777777" w:rsidR="009B2EE3" w:rsidRDefault="009B2EE3" w:rsidP="009B2EE3"/>
        </w:tc>
        <w:tc>
          <w:tcPr>
            <w:tcW w:w="4247" w:type="dxa"/>
          </w:tcPr>
          <w:p w14:paraId="70A8F1A9" w14:textId="77777777" w:rsidR="009B2EE3" w:rsidRDefault="009B2EE3" w:rsidP="009B2EE3">
            <w:r>
              <w:t>1 – Sistema apresenta mensagem informando que não existe usuário correspondente aos dados inseridos</w:t>
            </w:r>
          </w:p>
          <w:p w14:paraId="1C4BD702" w14:textId="77777777" w:rsidR="009B2EE3" w:rsidRDefault="009B2EE3" w:rsidP="009B2EE3">
            <w:r>
              <w:t xml:space="preserve">2 – Sistema pergunta se o usuário deseja tentar logar novamente ou sair </w:t>
            </w:r>
          </w:p>
        </w:tc>
      </w:tr>
      <w:tr w:rsidR="009B2EE3" w14:paraId="2C24DBA8" w14:textId="77777777" w:rsidTr="00FF11A3">
        <w:tc>
          <w:tcPr>
            <w:tcW w:w="4247" w:type="dxa"/>
          </w:tcPr>
          <w:p w14:paraId="7E2DC7DD" w14:textId="77777777" w:rsidR="009B2EE3" w:rsidRDefault="009B2EE3" w:rsidP="009B2EE3">
            <w:r>
              <w:t>3 – Cliente insere os dados novamente</w:t>
            </w:r>
          </w:p>
        </w:tc>
        <w:tc>
          <w:tcPr>
            <w:tcW w:w="4247" w:type="dxa"/>
          </w:tcPr>
          <w:p w14:paraId="3D597687" w14:textId="77777777" w:rsidR="009B2EE3" w:rsidRDefault="009B2EE3" w:rsidP="009B2EE3">
            <w:r>
              <w:t>4 – Sistema volta para passo “1” do Fluxo Principal.</w:t>
            </w:r>
          </w:p>
        </w:tc>
      </w:tr>
      <w:tr w:rsidR="009B2EE3" w14:paraId="5A836B28" w14:textId="77777777" w:rsidTr="00FF11A3">
        <w:tc>
          <w:tcPr>
            <w:tcW w:w="4247" w:type="dxa"/>
          </w:tcPr>
          <w:p w14:paraId="1D0B81DE" w14:textId="77777777" w:rsidR="009B2EE3" w:rsidRDefault="009B2EE3" w:rsidP="009B2EE3">
            <w:r>
              <w:t>3 – Cliente solicita cancelar operação</w:t>
            </w:r>
          </w:p>
        </w:tc>
        <w:tc>
          <w:tcPr>
            <w:tcW w:w="4247" w:type="dxa"/>
          </w:tcPr>
          <w:p w14:paraId="5D81E036" w14:textId="77777777" w:rsidR="009B2EE3" w:rsidRDefault="009B2EE3" w:rsidP="009B2EE3">
            <w:r>
              <w:t>4 – Software fecha</w:t>
            </w:r>
          </w:p>
        </w:tc>
      </w:tr>
      <w:tr w:rsidR="009B2EE3" w14:paraId="3D0FB06F" w14:textId="77777777" w:rsidTr="00FF11A3">
        <w:tc>
          <w:tcPr>
            <w:tcW w:w="4247" w:type="dxa"/>
          </w:tcPr>
          <w:p w14:paraId="7EB2BAD0" w14:textId="77777777" w:rsidR="009B2EE3" w:rsidRDefault="009B2EE3" w:rsidP="009B2EE3"/>
        </w:tc>
        <w:tc>
          <w:tcPr>
            <w:tcW w:w="4247" w:type="dxa"/>
          </w:tcPr>
          <w:p w14:paraId="29B5C33C" w14:textId="77777777" w:rsidR="009B2EE3" w:rsidRDefault="009B2EE3" w:rsidP="009B2EE3">
            <w:r>
              <w:t>5 – Caso de uso encerrado</w:t>
            </w:r>
          </w:p>
        </w:tc>
      </w:tr>
    </w:tbl>
    <w:p w14:paraId="2D6EFCD7" w14:textId="415D4C62" w:rsidR="009B2EE3" w:rsidRDefault="00FF11A3" w:rsidP="005B0DE1">
      <w:pPr>
        <w:pStyle w:val="Legenda"/>
        <w:rPr>
          <w:i w:val="0"/>
        </w:rPr>
      </w:pPr>
      <w:bookmarkStart w:id="178" w:name="_Toc480488812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36</w:t>
      </w:r>
      <w:r w:rsidRPr="005B0DE1">
        <w:rPr>
          <w:b/>
          <w:i w:val="0"/>
        </w:rPr>
        <w:fldChar w:fldCharType="end"/>
      </w:r>
      <w:r w:rsidR="005B0DE1">
        <w:rPr>
          <w:b/>
          <w:i w:val="0"/>
        </w:rPr>
        <w:t xml:space="preserve"> – </w:t>
      </w:r>
      <w:r w:rsidR="005B0DE1">
        <w:rPr>
          <w:i w:val="0"/>
        </w:rPr>
        <w:t>Fluxo de evento Principal &lt;Login de Usuário&gt;</w:t>
      </w:r>
      <w:bookmarkEnd w:id="178"/>
    </w:p>
    <w:p w14:paraId="4A9F6616" w14:textId="77777777" w:rsidR="009B2EE3" w:rsidRDefault="009B2EE3" w:rsidP="009B2EE3">
      <w:pPr>
        <w:rPr>
          <w:rFonts w:cs="Mangal"/>
          <w:iCs/>
          <w:szCs w:val="24"/>
        </w:rPr>
      </w:pPr>
    </w:p>
    <w:p w14:paraId="4AC36576" w14:textId="77777777" w:rsidR="00D964A0" w:rsidRDefault="00D964A0" w:rsidP="009B2EE3">
      <w:pPr>
        <w:rPr>
          <w:rFonts w:cs="Mangal"/>
          <w:iCs/>
          <w:szCs w:val="24"/>
        </w:rPr>
      </w:pPr>
    </w:p>
    <w:p w14:paraId="45184073" w14:textId="77777777" w:rsidR="00D964A0" w:rsidRDefault="00D964A0" w:rsidP="009B2EE3">
      <w:pPr>
        <w:rPr>
          <w:rFonts w:cs="Mangal"/>
          <w:iCs/>
          <w:szCs w:val="24"/>
        </w:rPr>
      </w:pPr>
    </w:p>
    <w:p w14:paraId="4E6D5AC9" w14:textId="77777777" w:rsidR="00D964A0" w:rsidRDefault="00D964A0" w:rsidP="009B2EE3">
      <w:pPr>
        <w:rPr>
          <w:rFonts w:cs="Mangal"/>
          <w:iCs/>
          <w:szCs w:val="24"/>
        </w:rPr>
      </w:pPr>
    </w:p>
    <w:p w14:paraId="5440B725" w14:textId="77777777" w:rsidR="00D964A0" w:rsidRDefault="00D964A0" w:rsidP="009B2EE3">
      <w:pPr>
        <w:rPr>
          <w:rFonts w:cs="Mangal"/>
          <w:iCs/>
          <w:szCs w:val="24"/>
        </w:rPr>
      </w:pPr>
    </w:p>
    <w:p w14:paraId="51BEF662" w14:textId="77777777" w:rsidR="00D964A0" w:rsidRDefault="00D964A0" w:rsidP="009B2EE3">
      <w:pPr>
        <w:rPr>
          <w:rFonts w:cs="Mangal"/>
          <w:iCs/>
          <w:szCs w:val="24"/>
        </w:rPr>
      </w:pPr>
    </w:p>
    <w:p w14:paraId="25FEF5AE" w14:textId="77777777" w:rsidR="00D964A0" w:rsidRDefault="00D964A0" w:rsidP="009B2EE3">
      <w:pPr>
        <w:rPr>
          <w:rFonts w:cs="Mangal"/>
          <w:iCs/>
          <w:szCs w:val="24"/>
        </w:rPr>
      </w:pPr>
    </w:p>
    <w:p w14:paraId="4123D327" w14:textId="77777777" w:rsidR="00D964A0" w:rsidRDefault="00D964A0" w:rsidP="009B2EE3">
      <w:pPr>
        <w:rPr>
          <w:rFonts w:cs="Mangal"/>
          <w:iCs/>
          <w:szCs w:val="24"/>
        </w:rPr>
      </w:pPr>
    </w:p>
    <w:p w14:paraId="166848D3" w14:textId="77777777" w:rsidR="00D964A0" w:rsidRDefault="00D964A0" w:rsidP="009B2EE3">
      <w:pPr>
        <w:rPr>
          <w:rFonts w:cs="Mangal"/>
          <w:iCs/>
          <w:szCs w:val="24"/>
        </w:rPr>
      </w:pPr>
    </w:p>
    <w:p w14:paraId="1066DB83" w14:textId="3FB83FED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Login de Administrador</w:t>
      </w:r>
    </w:p>
    <w:p w14:paraId="70B1BEA7" w14:textId="2F6C1C5B" w:rsidR="005B0DE1" w:rsidRDefault="005B0DE1" w:rsidP="009B2EE3"/>
    <w:tbl>
      <w:tblPr>
        <w:tblStyle w:val="Tabelacomgrade"/>
        <w:tblpPr w:leftFromText="141" w:rightFromText="141" w:vertAnchor="text" w:horzAnchor="margin" w:tblpXSpec="center" w:tblpY="40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27BCA68D" w14:textId="77777777" w:rsidTr="005B0DE1">
        <w:tc>
          <w:tcPr>
            <w:tcW w:w="4247" w:type="dxa"/>
          </w:tcPr>
          <w:p w14:paraId="41695220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00805D7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578F18F0" w14:textId="77777777" w:rsidR="005B0DE1" w:rsidRDefault="005B0DE1" w:rsidP="005B0DE1">
            <w:r>
              <w:t>Login de administrador</w:t>
            </w:r>
          </w:p>
        </w:tc>
      </w:tr>
      <w:tr w:rsidR="005B0DE1" w14:paraId="283719E6" w14:textId="77777777" w:rsidTr="005B0DE1">
        <w:tc>
          <w:tcPr>
            <w:tcW w:w="4247" w:type="dxa"/>
          </w:tcPr>
          <w:p w14:paraId="0B4E3BBA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3561381" w14:textId="77777777" w:rsidR="005B0DE1" w:rsidRDefault="005B0DE1" w:rsidP="005B0DE1">
            <w:r>
              <w:t>Responsável por garantir que o administrador acesse sua conta no software</w:t>
            </w:r>
          </w:p>
        </w:tc>
      </w:tr>
      <w:tr w:rsidR="005B0DE1" w14:paraId="3442D379" w14:textId="77777777" w:rsidTr="005B0DE1">
        <w:tc>
          <w:tcPr>
            <w:tcW w:w="4247" w:type="dxa"/>
          </w:tcPr>
          <w:p w14:paraId="64E964D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68CDA514" w14:textId="77777777" w:rsidR="005B0DE1" w:rsidRDefault="005B0DE1" w:rsidP="005B0DE1">
            <w:r w:rsidRPr="006329FE">
              <w:t>Req.4 – O administrador deve fazer login para acessar o software</w:t>
            </w:r>
          </w:p>
        </w:tc>
      </w:tr>
      <w:tr w:rsidR="005B0DE1" w14:paraId="3F956BDE" w14:textId="77777777" w:rsidTr="005B0DE1">
        <w:tc>
          <w:tcPr>
            <w:tcW w:w="4247" w:type="dxa"/>
          </w:tcPr>
          <w:p w14:paraId="02B78F52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5701DF68" w14:textId="77777777" w:rsidR="005B0DE1" w:rsidRDefault="005B0DE1" w:rsidP="005B0DE1">
            <w:r>
              <w:t>Software instalado.</w:t>
            </w:r>
          </w:p>
          <w:p w14:paraId="7DE46F79" w14:textId="77777777" w:rsidR="005B0DE1" w:rsidRDefault="005B0DE1" w:rsidP="005B0DE1">
            <w:r>
              <w:t>Acesso à internet.</w:t>
            </w:r>
          </w:p>
        </w:tc>
      </w:tr>
      <w:tr w:rsidR="005B0DE1" w14:paraId="29BB1E26" w14:textId="77777777" w:rsidTr="005B0DE1">
        <w:tc>
          <w:tcPr>
            <w:tcW w:w="4247" w:type="dxa"/>
          </w:tcPr>
          <w:p w14:paraId="625807A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62B647E" w14:textId="77777777" w:rsidR="005B0DE1" w:rsidRDefault="005B0DE1" w:rsidP="005B0DE1">
            <w:r>
              <w:t>Ter acesso aos dados de sua conta.</w:t>
            </w:r>
          </w:p>
        </w:tc>
      </w:tr>
      <w:tr w:rsidR="005B0DE1" w14:paraId="0542F902" w14:textId="77777777" w:rsidTr="005B0DE1">
        <w:tc>
          <w:tcPr>
            <w:tcW w:w="4247" w:type="dxa"/>
          </w:tcPr>
          <w:p w14:paraId="0A80729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7CB9F6EE" w14:textId="77777777" w:rsidR="005B0DE1" w:rsidRDefault="005B0DE1" w:rsidP="005B0DE1">
            <w:r>
              <w:t>Administrador, Banco de dados.</w:t>
            </w:r>
          </w:p>
        </w:tc>
      </w:tr>
      <w:tr w:rsidR="005B0DE1" w14:paraId="363B28F2" w14:textId="77777777" w:rsidTr="005B0DE1">
        <w:tc>
          <w:tcPr>
            <w:tcW w:w="8494" w:type="dxa"/>
            <w:gridSpan w:val="2"/>
          </w:tcPr>
          <w:p w14:paraId="75576E9B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52A5B576" w14:textId="77777777" w:rsidTr="005B0DE1">
        <w:tc>
          <w:tcPr>
            <w:tcW w:w="4247" w:type="dxa"/>
          </w:tcPr>
          <w:p w14:paraId="169E907A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5C195383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28B0EB41" w14:textId="77777777" w:rsidTr="005B0DE1">
        <w:tc>
          <w:tcPr>
            <w:tcW w:w="4247" w:type="dxa"/>
          </w:tcPr>
          <w:p w14:paraId="3A2F46C9" w14:textId="77777777" w:rsidR="005B0DE1" w:rsidRDefault="005B0DE1" w:rsidP="005B0DE1">
            <w:r>
              <w:t>1 – Entrada de dados e solicitação de login</w:t>
            </w:r>
          </w:p>
        </w:tc>
        <w:tc>
          <w:tcPr>
            <w:tcW w:w="4247" w:type="dxa"/>
          </w:tcPr>
          <w:p w14:paraId="42BB5B78" w14:textId="77777777" w:rsidR="005B0DE1" w:rsidRDefault="005B0DE1" w:rsidP="005B0DE1">
            <w:r>
              <w:t>2 – Sistema Verifica se os dados correspondem a algum administrador cadastrado no Banco de dados. Se os dados corresponderem administrador faz login. Caso contrário veja “fluxo alternativo 1”.</w:t>
            </w:r>
          </w:p>
        </w:tc>
      </w:tr>
      <w:tr w:rsidR="005B0DE1" w14:paraId="7BB5EC37" w14:textId="77777777" w:rsidTr="005B0DE1">
        <w:tc>
          <w:tcPr>
            <w:tcW w:w="4247" w:type="dxa"/>
          </w:tcPr>
          <w:p w14:paraId="263DDC3B" w14:textId="77777777" w:rsidR="005B0DE1" w:rsidRDefault="005B0DE1" w:rsidP="005B0DE1"/>
        </w:tc>
        <w:tc>
          <w:tcPr>
            <w:tcW w:w="4247" w:type="dxa"/>
          </w:tcPr>
          <w:p w14:paraId="2E367F14" w14:textId="77777777" w:rsidR="005B0DE1" w:rsidRDefault="005B0DE1" w:rsidP="005B0DE1">
            <w:r>
              <w:t>3 – Caso de uso encerrado</w:t>
            </w:r>
          </w:p>
        </w:tc>
      </w:tr>
      <w:tr w:rsidR="005B0DE1" w14:paraId="1FACBC68" w14:textId="77777777" w:rsidTr="005B0DE1">
        <w:tc>
          <w:tcPr>
            <w:tcW w:w="8494" w:type="dxa"/>
            <w:gridSpan w:val="2"/>
          </w:tcPr>
          <w:p w14:paraId="0D3404E7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5B0DE1" w14:paraId="513D663D" w14:textId="77777777" w:rsidTr="005B0DE1">
        <w:tc>
          <w:tcPr>
            <w:tcW w:w="4247" w:type="dxa"/>
          </w:tcPr>
          <w:p w14:paraId="40C494E2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5090774B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742D7AFE" w14:textId="77777777" w:rsidTr="005B0DE1">
        <w:tc>
          <w:tcPr>
            <w:tcW w:w="4247" w:type="dxa"/>
          </w:tcPr>
          <w:p w14:paraId="3B8824E0" w14:textId="77777777" w:rsidR="005B0DE1" w:rsidRDefault="005B0DE1" w:rsidP="005B0DE1"/>
        </w:tc>
        <w:tc>
          <w:tcPr>
            <w:tcW w:w="4247" w:type="dxa"/>
          </w:tcPr>
          <w:p w14:paraId="70FB82BC" w14:textId="77777777" w:rsidR="005B0DE1" w:rsidRDefault="005B0DE1" w:rsidP="005B0DE1">
            <w:r>
              <w:t>1 – Sistema apresenta mensagem informando que não existe usuário correspondente aos dados inseridos</w:t>
            </w:r>
          </w:p>
          <w:p w14:paraId="7BD34C92" w14:textId="77777777" w:rsidR="005B0DE1" w:rsidRDefault="005B0DE1" w:rsidP="005B0DE1">
            <w:r>
              <w:t xml:space="preserve">2 – Sistema pergunta se o usuário deseja tentar logar novamente ou sair </w:t>
            </w:r>
          </w:p>
        </w:tc>
      </w:tr>
      <w:tr w:rsidR="005B0DE1" w14:paraId="525B017D" w14:textId="77777777" w:rsidTr="005B0DE1">
        <w:tc>
          <w:tcPr>
            <w:tcW w:w="4247" w:type="dxa"/>
          </w:tcPr>
          <w:p w14:paraId="0FD44927" w14:textId="77777777" w:rsidR="005B0DE1" w:rsidRDefault="005B0DE1" w:rsidP="005B0DE1">
            <w:r>
              <w:t>3 – Cliente insere os dados novamente</w:t>
            </w:r>
          </w:p>
        </w:tc>
        <w:tc>
          <w:tcPr>
            <w:tcW w:w="4247" w:type="dxa"/>
          </w:tcPr>
          <w:p w14:paraId="5E071FC7" w14:textId="77777777" w:rsidR="005B0DE1" w:rsidRDefault="005B0DE1" w:rsidP="005B0DE1">
            <w:r>
              <w:t>4 – Sistema volta para operação “1” do Fluxo Principal.</w:t>
            </w:r>
          </w:p>
        </w:tc>
      </w:tr>
      <w:tr w:rsidR="005B0DE1" w14:paraId="55D538F1" w14:textId="77777777" w:rsidTr="005B0DE1">
        <w:tc>
          <w:tcPr>
            <w:tcW w:w="4247" w:type="dxa"/>
          </w:tcPr>
          <w:p w14:paraId="0854FD58" w14:textId="77777777" w:rsidR="005B0DE1" w:rsidRDefault="005B0DE1" w:rsidP="005B0DE1">
            <w:r>
              <w:t>3 – Cliente solicita cancelar operação</w:t>
            </w:r>
          </w:p>
        </w:tc>
        <w:tc>
          <w:tcPr>
            <w:tcW w:w="4247" w:type="dxa"/>
          </w:tcPr>
          <w:p w14:paraId="3F87BFC8" w14:textId="77777777" w:rsidR="005B0DE1" w:rsidRDefault="005B0DE1" w:rsidP="005B0DE1">
            <w:r>
              <w:t>4 – Software fecha</w:t>
            </w:r>
          </w:p>
        </w:tc>
      </w:tr>
      <w:tr w:rsidR="005B0DE1" w14:paraId="3885E87C" w14:textId="77777777" w:rsidTr="005B0DE1">
        <w:tc>
          <w:tcPr>
            <w:tcW w:w="4247" w:type="dxa"/>
          </w:tcPr>
          <w:p w14:paraId="6FF654DB" w14:textId="77777777" w:rsidR="005B0DE1" w:rsidRDefault="005B0DE1" w:rsidP="005B0DE1"/>
        </w:tc>
        <w:tc>
          <w:tcPr>
            <w:tcW w:w="4247" w:type="dxa"/>
          </w:tcPr>
          <w:p w14:paraId="5822578F" w14:textId="77777777" w:rsidR="005B0DE1" w:rsidRDefault="005B0DE1" w:rsidP="005B0DE1">
            <w:r>
              <w:t>5 – Caso de uso encerrado</w:t>
            </w:r>
          </w:p>
        </w:tc>
      </w:tr>
    </w:tbl>
    <w:p w14:paraId="601C3C39" w14:textId="77777777" w:rsidR="009B2EE3" w:rsidRDefault="009B2EE3" w:rsidP="009B2EE3"/>
    <w:p w14:paraId="606CB9EE" w14:textId="77777777" w:rsidR="009B2EE3" w:rsidRDefault="009B2EE3" w:rsidP="009B2EE3"/>
    <w:p w14:paraId="4625B7CD" w14:textId="77777777" w:rsidR="009B2EE3" w:rsidRDefault="009B2EE3" w:rsidP="009B2EE3"/>
    <w:p w14:paraId="3009133B" w14:textId="77777777" w:rsidR="009B2EE3" w:rsidRDefault="009B2EE3" w:rsidP="009B2EE3"/>
    <w:p w14:paraId="67339D84" w14:textId="77777777" w:rsidR="009B2EE3" w:rsidRDefault="009B2EE3" w:rsidP="009B2EE3"/>
    <w:p w14:paraId="422EBE0D" w14:textId="77777777" w:rsidR="009B2EE3" w:rsidRDefault="009B2EE3" w:rsidP="009B2EE3"/>
    <w:p w14:paraId="163DBE2F" w14:textId="77777777" w:rsidR="009B2EE3" w:rsidRDefault="009B2EE3" w:rsidP="009B2EE3"/>
    <w:p w14:paraId="59B5D329" w14:textId="77777777" w:rsidR="009B2EE3" w:rsidRDefault="009B2EE3" w:rsidP="009B2EE3"/>
    <w:p w14:paraId="2F72ADAD" w14:textId="77777777" w:rsidR="009B2EE3" w:rsidRDefault="009B2EE3" w:rsidP="009B2EE3"/>
    <w:p w14:paraId="5D7DA142" w14:textId="77777777" w:rsidR="009B2EE3" w:rsidRDefault="009B2EE3" w:rsidP="009B2EE3"/>
    <w:p w14:paraId="5EF81A0E" w14:textId="77777777" w:rsidR="005B0DE1" w:rsidRDefault="005B0DE1" w:rsidP="009B2EE3"/>
    <w:p w14:paraId="37A051E5" w14:textId="77777777" w:rsidR="009B2EE3" w:rsidRDefault="009B2EE3" w:rsidP="009B2EE3"/>
    <w:p w14:paraId="1C728DC5" w14:textId="77777777" w:rsidR="009B2EE3" w:rsidRDefault="009B2EE3" w:rsidP="009B2EE3"/>
    <w:p w14:paraId="71B56E4B" w14:textId="77777777" w:rsidR="009B2EE3" w:rsidRDefault="009B2EE3" w:rsidP="009B2EE3"/>
    <w:p w14:paraId="0434A73B" w14:textId="77777777" w:rsidR="005B0DE1" w:rsidRDefault="005B0DE1" w:rsidP="009B2EE3"/>
    <w:p w14:paraId="73002F2A" w14:textId="77777777" w:rsidR="005B0DE1" w:rsidRDefault="005B0DE1" w:rsidP="009B2EE3"/>
    <w:p w14:paraId="691E48F4" w14:textId="77777777" w:rsidR="005B0DE1" w:rsidRDefault="005B0DE1" w:rsidP="009B2EE3"/>
    <w:p w14:paraId="49E1ABA8" w14:textId="77777777" w:rsidR="005B0DE1" w:rsidRDefault="005B0DE1" w:rsidP="009B2EE3"/>
    <w:p w14:paraId="71831EE6" w14:textId="77777777" w:rsidR="005B0DE1" w:rsidRDefault="005B0DE1" w:rsidP="009B2EE3"/>
    <w:p w14:paraId="4E4559B6" w14:textId="77777777" w:rsidR="005B0DE1" w:rsidRDefault="005B0DE1" w:rsidP="009B2EE3"/>
    <w:p w14:paraId="558F7435" w14:textId="77777777" w:rsidR="005B0DE1" w:rsidRDefault="005B0DE1" w:rsidP="009B2EE3"/>
    <w:p w14:paraId="7B69EDF7" w14:textId="77777777" w:rsidR="005B0DE1" w:rsidRDefault="005B0DE1" w:rsidP="009B2EE3"/>
    <w:p w14:paraId="29DB1F55" w14:textId="77777777" w:rsidR="005B0DE1" w:rsidRDefault="005B0DE1" w:rsidP="009B2EE3"/>
    <w:p w14:paraId="564DCA6E" w14:textId="77777777" w:rsidR="005B0DE1" w:rsidRDefault="005B0DE1" w:rsidP="009B2EE3"/>
    <w:p w14:paraId="015BD3E7" w14:textId="77777777" w:rsidR="005B0DE1" w:rsidRDefault="005B0DE1" w:rsidP="009B2EE3"/>
    <w:p w14:paraId="3ADCF4A6" w14:textId="77777777" w:rsidR="005B0DE1" w:rsidRDefault="005B0DE1" w:rsidP="009B2EE3"/>
    <w:p w14:paraId="49A252D5" w14:textId="77777777" w:rsidR="005B0DE1" w:rsidRDefault="005B0DE1" w:rsidP="009B2EE3"/>
    <w:p w14:paraId="7350821A" w14:textId="77777777" w:rsidR="005B0DE1" w:rsidRDefault="005B0DE1" w:rsidP="009B2EE3"/>
    <w:p w14:paraId="729C1FA5" w14:textId="77777777" w:rsidR="005B0DE1" w:rsidRDefault="005B0DE1" w:rsidP="009B2EE3"/>
    <w:p w14:paraId="6A76F50D" w14:textId="77777777" w:rsidR="005B0DE1" w:rsidRDefault="005B0DE1" w:rsidP="009B2EE3"/>
    <w:p w14:paraId="70A3D427" w14:textId="77777777" w:rsidR="005B0DE1" w:rsidRDefault="005B0DE1" w:rsidP="009B2EE3"/>
    <w:p w14:paraId="580ED39A" w14:textId="77777777" w:rsidR="005B0DE1" w:rsidRDefault="005B0DE1" w:rsidP="009B2EE3"/>
    <w:p w14:paraId="15896CDB" w14:textId="72DC2D00" w:rsidR="005B0DE1" w:rsidRDefault="005B0DE1" w:rsidP="005B0DE1">
      <w:pPr>
        <w:pStyle w:val="Legenda"/>
        <w:rPr>
          <w:i w:val="0"/>
        </w:rPr>
      </w:pPr>
      <w:bookmarkStart w:id="179" w:name="_Toc480488813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37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&lt;Login de Administrador&gt;</w:t>
      </w:r>
      <w:bookmarkEnd w:id="179"/>
    </w:p>
    <w:p w14:paraId="4BD8A977" w14:textId="0AAEDCDE" w:rsidR="005B0DE1" w:rsidRPr="005B0DE1" w:rsidRDefault="005B0DE1" w:rsidP="005B0DE1">
      <w:pPr>
        <w:pStyle w:val="Legenda"/>
        <w:rPr>
          <w:b/>
          <w:i w:val="0"/>
        </w:rPr>
      </w:pPr>
    </w:p>
    <w:p w14:paraId="51EA10FF" w14:textId="77777777" w:rsidR="005B0DE1" w:rsidRDefault="005B0DE1" w:rsidP="009B2EE3"/>
    <w:p w14:paraId="1B9AED84" w14:textId="77777777" w:rsidR="005B0DE1" w:rsidRDefault="005B0DE1" w:rsidP="009B2EE3"/>
    <w:p w14:paraId="2196A37E" w14:textId="77777777" w:rsidR="005B0DE1" w:rsidRDefault="005B0DE1" w:rsidP="009B2EE3"/>
    <w:p w14:paraId="2B0AD7A4" w14:textId="77777777" w:rsidR="005B0DE1" w:rsidRDefault="005B0DE1" w:rsidP="009B2EE3"/>
    <w:p w14:paraId="59FF7143" w14:textId="77777777" w:rsidR="005B0DE1" w:rsidRDefault="005B0DE1" w:rsidP="009B2EE3"/>
    <w:p w14:paraId="37A90A81" w14:textId="77777777" w:rsidR="005B0DE1" w:rsidRDefault="005B0DE1" w:rsidP="009B2EE3"/>
    <w:p w14:paraId="6B04D7AB" w14:textId="77777777" w:rsidR="005B0DE1" w:rsidRDefault="005B0DE1" w:rsidP="009B2EE3"/>
    <w:p w14:paraId="33D2AF09" w14:textId="77777777" w:rsidR="005B0DE1" w:rsidRDefault="005B0DE1" w:rsidP="009B2EE3"/>
    <w:p w14:paraId="3491C61C" w14:textId="77777777" w:rsidR="005B0DE1" w:rsidRDefault="005B0DE1" w:rsidP="009B2EE3"/>
    <w:p w14:paraId="58DFFA25" w14:textId="77777777" w:rsidR="005B0DE1" w:rsidRDefault="005B0DE1" w:rsidP="009B2EE3"/>
    <w:p w14:paraId="4F5E2DCD" w14:textId="77777777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Login de Administrador</w:t>
      </w:r>
    </w:p>
    <w:p w14:paraId="1C4CF4F5" w14:textId="77777777" w:rsidR="005B0DE1" w:rsidRDefault="005B0DE1" w:rsidP="009B2EE3"/>
    <w:tbl>
      <w:tblPr>
        <w:tblStyle w:val="Tabelacomgrade"/>
        <w:tblpPr w:leftFromText="141" w:rightFromText="141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099D862E" w14:textId="77777777" w:rsidTr="005B0DE1">
        <w:tc>
          <w:tcPr>
            <w:tcW w:w="4247" w:type="dxa"/>
          </w:tcPr>
          <w:p w14:paraId="733EB7E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4822CA8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79C159C3" w14:textId="77777777" w:rsidR="005B0DE1" w:rsidRDefault="005B0DE1" w:rsidP="005B0DE1">
            <w:r>
              <w:t>Ranking de Jogadores</w:t>
            </w:r>
          </w:p>
        </w:tc>
      </w:tr>
      <w:tr w:rsidR="005B0DE1" w14:paraId="368A8875" w14:textId="77777777" w:rsidTr="005B0DE1">
        <w:tc>
          <w:tcPr>
            <w:tcW w:w="4247" w:type="dxa"/>
          </w:tcPr>
          <w:p w14:paraId="7B313B6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2AC083BC" w14:textId="77777777" w:rsidR="005B0DE1" w:rsidRDefault="005B0DE1" w:rsidP="005B0DE1">
            <w:r>
              <w:t>Exibe um ranking de jogadores cadastrados</w:t>
            </w:r>
          </w:p>
        </w:tc>
      </w:tr>
      <w:tr w:rsidR="005B0DE1" w14:paraId="4B382D65" w14:textId="77777777" w:rsidTr="005B0DE1">
        <w:tc>
          <w:tcPr>
            <w:tcW w:w="4247" w:type="dxa"/>
          </w:tcPr>
          <w:p w14:paraId="7BA1BD14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6DF9A89" w14:textId="77777777" w:rsidR="005B0DE1" w:rsidRDefault="005B0DE1" w:rsidP="005B0DE1">
            <w:r w:rsidRPr="006329FE">
              <w:t>Req.5 – Deve haver um ranking</w:t>
            </w:r>
          </w:p>
        </w:tc>
      </w:tr>
      <w:tr w:rsidR="005B0DE1" w14:paraId="1236A238" w14:textId="77777777" w:rsidTr="005B0DE1">
        <w:tc>
          <w:tcPr>
            <w:tcW w:w="4247" w:type="dxa"/>
          </w:tcPr>
          <w:p w14:paraId="45325B4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37E56A1F" w14:textId="77777777" w:rsidR="005B0DE1" w:rsidRDefault="005B0DE1" w:rsidP="005B0DE1">
            <w:r>
              <w:t>Software instalado.</w:t>
            </w:r>
          </w:p>
          <w:p w14:paraId="7724F63C" w14:textId="77777777" w:rsidR="005B0DE1" w:rsidRDefault="005B0DE1" w:rsidP="005B0DE1">
            <w:r>
              <w:t>Acesso à internet.</w:t>
            </w:r>
          </w:p>
          <w:p w14:paraId="600746DE" w14:textId="77777777" w:rsidR="005B0DE1" w:rsidRDefault="005B0DE1" w:rsidP="005B0DE1">
            <w:r>
              <w:t>Estar logado no sistema.</w:t>
            </w:r>
          </w:p>
        </w:tc>
      </w:tr>
      <w:tr w:rsidR="005B0DE1" w14:paraId="32797CD8" w14:textId="77777777" w:rsidTr="005B0DE1">
        <w:tc>
          <w:tcPr>
            <w:tcW w:w="4247" w:type="dxa"/>
          </w:tcPr>
          <w:p w14:paraId="54FA0394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16681850" w14:textId="77777777" w:rsidR="005B0DE1" w:rsidRDefault="005B0DE1" w:rsidP="005B0DE1">
            <w:r>
              <w:t>Checar lista dos melhores jogadores segundo algum critério.</w:t>
            </w:r>
          </w:p>
        </w:tc>
      </w:tr>
      <w:tr w:rsidR="005B0DE1" w14:paraId="4BBEFD3F" w14:textId="77777777" w:rsidTr="005B0DE1">
        <w:tc>
          <w:tcPr>
            <w:tcW w:w="4247" w:type="dxa"/>
          </w:tcPr>
          <w:p w14:paraId="79B744C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6D59B99" w14:textId="77777777" w:rsidR="005B0DE1" w:rsidRDefault="005B0DE1" w:rsidP="005B0DE1">
            <w:r>
              <w:t>Usuário, Banco de dados.</w:t>
            </w:r>
          </w:p>
        </w:tc>
      </w:tr>
      <w:tr w:rsidR="005B0DE1" w14:paraId="7C93E868" w14:textId="77777777" w:rsidTr="005B0DE1">
        <w:tc>
          <w:tcPr>
            <w:tcW w:w="8494" w:type="dxa"/>
            <w:gridSpan w:val="2"/>
          </w:tcPr>
          <w:p w14:paraId="79062A5B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334802F" w14:textId="77777777" w:rsidTr="005B0DE1">
        <w:tc>
          <w:tcPr>
            <w:tcW w:w="4247" w:type="dxa"/>
          </w:tcPr>
          <w:p w14:paraId="5147C7A7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49C344D5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2664CA7A" w14:textId="77777777" w:rsidTr="005B0DE1">
        <w:tc>
          <w:tcPr>
            <w:tcW w:w="4247" w:type="dxa"/>
          </w:tcPr>
          <w:p w14:paraId="70267EFC" w14:textId="77777777" w:rsidR="005B0DE1" w:rsidRDefault="005B0DE1" w:rsidP="005B0DE1">
            <w:r>
              <w:t>1 – Solicitação para exibir ranking.</w:t>
            </w:r>
          </w:p>
        </w:tc>
        <w:tc>
          <w:tcPr>
            <w:tcW w:w="4247" w:type="dxa"/>
          </w:tcPr>
          <w:p w14:paraId="0FE289AD" w14:textId="77777777" w:rsidR="005B0DE1" w:rsidRDefault="005B0DE1" w:rsidP="005B0DE1">
            <w:r>
              <w:t>2 – Sistema busca no banco de dados os jogadores. Se houver erro no acesso ao banco de dados veja “Fluxo alternativo 1”</w:t>
            </w:r>
          </w:p>
          <w:p w14:paraId="00C87CB5" w14:textId="77777777" w:rsidR="005B0DE1" w:rsidRDefault="005B0DE1" w:rsidP="005B0DE1">
            <w:r>
              <w:t>3 – Pergunta ao usuário qual critério deseja rankear os jogadores.</w:t>
            </w:r>
          </w:p>
        </w:tc>
      </w:tr>
      <w:tr w:rsidR="005B0DE1" w14:paraId="0E8EBFE9" w14:textId="77777777" w:rsidTr="005B0DE1">
        <w:tc>
          <w:tcPr>
            <w:tcW w:w="4247" w:type="dxa"/>
          </w:tcPr>
          <w:p w14:paraId="03B86FEF" w14:textId="77777777" w:rsidR="005B0DE1" w:rsidRDefault="005B0DE1" w:rsidP="005B0DE1">
            <w:r>
              <w:t>4 – Escolhe o critério de ranking.</w:t>
            </w:r>
          </w:p>
        </w:tc>
        <w:tc>
          <w:tcPr>
            <w:tcW w:w="4247" w:type="dxa"/>
          </w:tcPr>
          <w:p w14:paraId="55AAD8FC" w14:textId="77777777" w:rsidR="005B0DE1" w:rsidRDefault="005B0DE1" w:rsidP="005B0DE1">
            <w:r>
              <w:t>5 – Exibe o ranking de acordo com o critério.</w:t>
            </w:r>
          </w:p>
          <w:p w14:paraId="165323BD" w14:textId="77777777" w:rsidR="005B0DE1" w:rsidRDefault="005B0DE1" w:rsidP="005B0DE1">
            <w:r>
              <w:t>6 – Caso de uso encerrado.</w:t>
            </w:r>
          </w:p>
        </w:tc>
      </w:tr>
      <w:tr w:rsidR="005B0DE1" w14:paraId="61D4324F" w14:textId="77777777" w:rsidTr="005B0DE1">
        <w:tc>
          <w:tcPr>
            <w:tcW w:w="8494" w:type="dxa"/>
            <w:gridSpan w:val="2"/>
          </w:tcPr>
          <w:p w14:paraId="1565149B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029EB662" w14:textId="77777777" w:rsidTr="005B0DE1">
        <w:tc>
          <w:tcPr>
            <w:tcW w:w="4247" w:type="dxa"/>
          </w:tcPr>
          <w:p w14:paraId="249ADCCA" w14:textId="77777777" w:rsidR="005B0DE1" w:rsidRDefault="005B0DE1" w:rsidP="005B0DE1"/>
        </w:tc>
        <w:tc>
          <w:tcPr>
            <w:tcW w:w="4247" w:type="dxa"/>
          </w:tcPr>
          <w:p w14:paraId="6414EDEC" w14:textId="77777777" w:rsidR="005B0DE1" w:rsidRDefault="005B0DE1" w:rsidP="005B0DE1">
            <w:r>
              <w:t>1 – Sistema exibe mensagem de erro ao buscar dados.</w:t>
            </w:r>
          </w:p>
          <w:p w14:paraId="11F86DF3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7EA31B5B" w14:textId="77777777" w:rsidTr="005B0DE1">
        <w:tc>
          <w:tcPr>
            <w:tcW w:w="4247" w:type="dxa"/>
          </w:tcPr>
          <w:p w14:paraId="1DC77C6F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08FD75F6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3EB509CC" w14:textId="77777777" w:rsidTr="005B0DE1">
        <w:tc>
          <w:tcPr>
            <w:tcW w:w="4247" w:type="dxa"/>
          </w:tcPr>
          <w:p w14:paraId="525D6CB7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65208FA8" w14:textId="77777777" w:rsidR="005B0DE1" w:rsidRDefault="005B0DE1" w:rsidP="005B0DE1">
            <w:r>
              <w:t>4 – Sistema cancela operação.</w:t>
            </w:r>
          </w:p>
          <w:p w14:paraId="2D33FE71" w14:textId="77777777" w:rsidR="005B0DE1" w:rsidRDefault="005B0DE1" w:rsidP="005B0DE1">
            <w:r>
              <w:t>5 – Caso de uso encerrado.</w:t>
            </w:r>
          </w:p>
        </w:tc>
      </w:tr>
    </w:tbl>
    <w:p w14:paraId="238C4F8F" w14:textId="77777777" w:rsidR="005B0DE1" w:rsidRDefault="005B0DE1" w:rsidP="009B2EE3"/>
    <w:p w14:paraId="180CD334" w14:textId="77777777" w:rsidR="009B2EE3" w:rsidRDefault="009B2EE3" w:rsidP="009B2EE3"/>
    <w:p w14:paraId="3F0F41D7" w14:textId="77777777" w:rsidR="009B2EE3" w:rsidRDefault="009B2EE3" w:rsidP="009B2EE3"/>
    <w:p w14:paraId="475DA7AD" w14:textId="77777777" w:rsidR="009B2EE3" w:rsidRDefault="009B2EE3" w:rsidP="009B2EE3"/>
    <w:p w14:paraId="6EF67821" w14:textId="77777777" w:rsidR="009B2EE3" w:rsidRDefault="009B2EE3" w:rsidP="009B2EE3"/>
    <w:p w14:paraId="006B737E" w14:textId="77777777" w:rsidR="009B2EE3" w:rsidRDefault="009B2EE3" w:rsidP="009B2EE3"/>
    <w:p w14:paraId="353A52A9" w14:textId="77777777" w:rsidR="009B2EE3" w:rsidRDefault="009B2EE3" w:rsidP="009B2EE3"/>
    <w:p w14:paraId="1981E57B" w14:textId="77777777" w:rsidR="009B2EE3" w:rsidRDefault="009B2EE3" w:rsidP="009B2EE3"/>
    <w:p w14:paraId="274D549F" w14:textId="77777777" w:rsidR="009B2EE3" w:rsidRDefault="009B2EE3" w:rsidP="009B2EE3"/>
    <w:p w14:paraId="5CB42B0B" w14:textId="77777777" w:rsidR="009B2EE3" w:rsidRDefault="009B2EE3" w:rsidP="009B2EE3"/>
    <w:p w14:paraId="06E42DF0" w14:textId="77777777" w:rsidR="009B2EE3" w:rsidRDefault="009B2EE3" w:rsidP="009B2EE3"/>
    <w:p w14:paraId="7AC2FF64" w14:textId="77777777" w:rsidR="009B2EE3" w:rsidRDefault="009B2EE3" w:rsidP="009B2EE3"/>
    <w:p w14:paraId="25CC89CE" w14:textId="77777777" w:rsidR="009B2EE3" w:rsidRDefault="009B2EE3" w:rsidP="009B2EE3"/>
    <w:p w14:paraId="42459B4B" w14:textId="77777777" w:rsidR="005B0DE1" w:rsidRDefault="005B0DE1" w:rsidP="009B2EE3"/>
    <w:p w14:paraId="03637154" w14:textId="77777777" w:rsidR="005B0DE1" w:rsidRDefault="005B0DE1" w:rsidP="009B2EE3"/>
    <w:p w14:paraId="18FF5845" w14:textId="77777777" w:rsidR="005B0DE1" w:rsidRDefault="005B0DE1" w:rsidP="009B2EE3"/>
    <w:p w14:paraId="16E9FDC0" w14:textId="77777777" w:rsidR="005B0DE1" w:rsidRDefault="005B0DE1" w:rsidP="009B2EE3"/>
    <w:p w14:paraId="29B86872" w14:textId="77777777" w:rsidR="005B0DE1" w:rsidRDefault="005B0DE1" w:rsidP="009B2EE3"/>
    <w:p w14:paraId="228BB203" w14:textId="77777777" w:rsidR="005B0DE1" w:rsidRDefault="005B0DE1" w:rsidP="009B2EE3"/>
    <w:p w14:paraId="6438D356" w14:textId="77777777" w:rsidR="005B0DE1" w:rsidRDefault="005B0DE1" w:rsidP="009B2EE3"/>
    <w:p w14:paraId="7310778F" w14:textId="77777777" w:rsidR="005B0DE1" w:rsidRDefault="005B0DE1" w:rsidP="009B2EE3"/>
    <w:p w14:paraId="59C7A9AD" w14:textId="77777777" w:rsidR="005B0DE1" w:rsidRDefault="005B0DE1" w:rsidP="009B2EE3"/>
    <w:p w14:paraId="5BC52E15" w14:textId="77777777" w:rsidR="005B0DE1" w:rsidRDefault="005B0DE1" w:rsidP="009B2EE3"/>
    <w:p w14:paraId="3685CC79" w14:textId="77777777" w:rsidR="005B0DE1" w:rsidRDefault="005B0DE1" w:rsidP="009B2EE3"/>
    <w:p w14:paraId="46020690" w14:textId="77777777" w:rsidR="005B0DE1" w:rsidRDefault="005B0DE1" w:rsidP="009B2EE3"/>
    <w:p w14:paraId="56C29C86" w14:textId="77777777" w:rsidR="005B0DE1" w:rsidRDefault="005B0DE1" w:rsidP="009B2EE3"/>
    <w:p w14:paraId="02FBB532" w14:textId="77777777" w:rsidR="005B0DE1" w:rsidRDefault="005B0DE1" w:rsidP="009B2EE3"/>
    <w:p w14:paraId="0D6303F4" w14:textId="77777777" w:rsidR="005B0DE1" w:rsidRDefault="005B0DE1" w:rsidP="009B2EE3"/>
    <w:p w14:paraId="2A9B5161" w14:textId="77777777" w:rsidR="005B0DE1" w:rsidRDefault="005B0DE1" w:rsidP="009B2EE3"/>
    <w:p w14:paraId="238DC763" w14:textId="77777777" w:rsidR="005B0DE1" w:rsidRDefault="005B0DE1" w:rsidP="009B2EE3"/>
    <w:p w14:paraId="39BE8F55" w14:textId="77777777" w:rsidR="00D964A0" w:rsidRDefault="00D964A0" w:rsidP="005B0DE1">
      <w:pPr>
        <w:jc w:val="center"/>
      </w:pPr>
    </w:p>
    <w:p w14:paraId="5E8D910F" w14:textId="77777777" w:rsidR="00D964A0" w:rsidRDefault="00D964A0" w:rsidP="005B0DE1">
      <w:pPr>
        <w:jc w:val="center"/>
      </w:pPr>
    </w:p>
    <w:p w14:paraId="451023EF" w14:textId="77777777" w:rsidR="005B0DE1" w:rsidRDefault="005B0DE1" w:rsidP="005B0DE1">
      <w:pPr>
        <w:pStyle w:val="Legenda"/>
        <w:rPr>
          <w:i w:val="0"/>
        </w:rPr>
      </w:pPr>
      <w:bookmarkStart w:id="180" w:name="_Toc480488814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38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&lt;Login de Administrador&gt;</w:t>
      </w:r>
      <w:bookmarkEnd w:id="180"/>
    </w:p>
    <w:p w14:paraId="1FF2EA38" w14:textId="77777777" w:rsidR="005B0DE1" w:rsidRDefault="005B0DE1" w:rsidP="005B0DE1">
      <w:pPr>
        <w:jc w:val="center"/>
      </w:pPr>
    </w:p>
    <w:p w14:paraId="2171A43A" w14:textId="77777777" w:rsidR="005B0DE1" w:rsidRDefault="005B0DE1" w:rsidP="009B2EE3"/>
    <w:p w14:paraId="1FB5F660" w14:textId="77777777" w:rsidR="005B0DE1" w:rsidRDefault="005B0DE1" w:rsidP="009B2EE3"/>
    <w:p w14:paraId="22B98849" w14:textId="77777777" w:rsidR="005B0DE1" w:rsidRDefault="005B0DE1" w:rsidP="009B2EE3"/>
    <w:p w14:paraId="42AE0FF7" w14:textId="77777777" w:rsidR="005B0DE1" w:rsidRDefault="005B0DE1" w:rsidP="009B2EE3"/>
    <w:p w14:paraId="2AA76075" w14:textId="77777777" w:rsidR="005B0DE1" w:rsidRDefault="005B0DE1" w:rsidP="009B2EE3"/>
    <w:p w14:paraId="722C274B" w14:textId="77777777" w:rsidR="005B0DE1" w:rsidRDefault="005B0DE1" w:rsidP="009B2EE3"/>
    <w:p w14:paraId="22EC4A54" w14:textId="77777777" w:rsidR="005B0DE1" w:rsidRDefault="005B0DE1" w:rsidP="009B2EE3"/>
    <w:p w14:paraId="5DEC4983" w14:textId="77777777" w:rsidR="005B0DE1" w:rsidRDefault="005B0DE1" w:rsidP="009B2EE3"/>
    <w:p w14:paraId="4CCD0DFE" w14:textId="77777777" w:rsidR="005B0DE1" w:rsidRDefault="005B0DE1" w:rsidP="009B2EE3"/>
    <w:p w14:paraId="719E9639" w14:textId="77777777" w:rsidR="005B0DE1" w:rsidRDefault="005B0DE1" w:rsidP="009B2EE3"/>
    <w:p w14:paraId="32CF5BA9" w14:textId="77777777" w:rsidR="009B2EE3" w:rsidRDefault="009B2EE3" w:rsidP="009B2EE3"/>
    <w:p w14:paraId="190A4E67" w14:textId="461923C6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Gerenciamento de Listagem de Armas</w:t>
      </w:r>
    </w:p>
    <w:tbl>
      <w:tblPr>
        <w:tblStyle w:val="Tabelacomgrade"/>
        <w:tblpPr w:leftFromText="141" w:rightFromText="141" w:vertAnchor="text" w:horzAnchor="margin" w:tblpXSpec="center" w:tblpY="8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581113A8" w14:textId="77777777" w:rsidTr="005B0DE1">
        <w:tc>
          <w:tcPr>
            <w:tcW w:w="4247" w:type="dxa"/>
          </w:tcPr>
          <w:p w14:paraId="592E75A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664555E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22BDEDA" w14:textId="77777777" w:rsidR="005B0DE1" w:rsidRDefault="005B0DE1" w:rsidP="005B0DE1">
            <w:r>
              <w:t>Gerenciamento de Listagem de Armas</w:t>
            </w:r>
          </w:p>
        </w:tc>
      </w:tr>
      <w:tr w:rsidR="005B0DE1" w14:paraId="578B5B83" w14:textId="77777777" w:rsidTr="005B0DE1">
        <w:tc>
          <w:tcPr>
            <w:tcW w:w="4247" w:type="dxa"/>
          </w:tcPr>
          <w:p w14:paraId="222BF24B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0AFAEE0F" w14:textId="77777777" w:rsidR="005B0DE1" w:rsidRDefault="005B0DE1" w:rsidP="005B0DE1">
            <w:r>
              <w:t>Exibe as armas do jogo para o usuário.</w:t>
            </w:r>
          </w:p>
        </w:tc>
      </w:tr>
      <w:tr w:rsidR="005B0DE1" w14:paraId="3EDA5BEF" w14:textId="77777777" w:rsidTr="005B0DE1">
        <w:tc>
          <w:tcPr>
            <w:tcW w:w="4247" w:type="dxa"/>
          </w:tcPr>
          <w:p w14:paraId="184294E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4D57DD87" w14:textId="77777777" w:rsidR="005B0DE1" w:rsidRDefault="005B0DE1" w:rsidP="005B0DE1">
            <w:r w:rsidRPr="006329FE">
              <w:t>R</w:t>
            </w:r>
            <w:r w:rsidRPr="00792873">
              <w:t>eq.6 – Deve haver uma listagem das armas</w:t>
            </w:r>
          </w:p>
        </w:tc>
      </w:tr>
      <w:tr w:rsidR="005B0DE1" w14:paraId="41B00BAA" w14:textId="77777777" w:rsidTr="005B0DE1">
        <w:tc>
          <w:tcPr>
            <w:tcW w:w="4247" w:type="dxa"/>
          </w:tcPr>
          <w:p w14:paraId="5A05BC22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290F5C2A" w14:textId="77777777" w:rsidR="005B0DE1" w:rsidRDefault="005B0DE1" w:rsidP="005B0DE1">
            <w:r>
              <w:t>Software instalado.</w:t>
            </w:r>
          </w:p>
          <w:p w14:paraId="4D4F7BBE" w14:textId="77777777" w:rsidR="005B0DE1" w:rsidRDefault="005B0DE1" w:rsidP="005B0DE1">
            <w:r>
              <w:t>Acesso à internet.</w:t>
            </w:r>
          </w:p>
          <w:p w14:paraId="7D4B029C" w14:textId="77777777" w:rsidR="005B0DE1" w:rsidRDefault="005B0DE1" w:rsidP="005B0DE1">
            <w:r>
              <w:t>Estar logado no sistema.</w:t>
            </w:r>
          </w:p>
        </w:tc>
      </w:tr>
      <w:tr w:rsidR="005B0DE1" w14:paraId="3CB928D0" w14:textId="77777777" w:rsidTr="005B0DE1">
        <w:tc>
          <w:tcPr>
            <w:tcW w:w="4247" w:type="dxa"/>
          </w:tcPr>
          <w:p w14:paraId="19BC4F4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83B0EF1" w14:textId="77777777" w:rsidR="005B0DE1" w:rsidRDefault="005B0DE1" w:rsidP="005B0DE1">
            <w:r>
              <w:t>Checar as armas disponíveis no jogo.</w:t>
            </w:r>
          </w:p>
        </w:tc>
      </w:tr>
      <w:tr w:rsidR="005B0DE1" w14:paraId="08C748C5" w14:textId="77777777" w:rsidTr="005B0DE1">
        <w:tc>
          <w:tcPr>
            <w:tcW w:w="4247" w:type="dxa"/>
          </w:tcPr>
          <w:p w14:paraId="265F97AB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C4A485F" w14:textId="77777777" w:rsidR="005B0DE1" w:rsidRDefault="005B0DE1" w:rsidP="005B0DE1">
            <w:r>
              <w:t>Usuário, Banco de dados</w:t>
            </w:r>
          </w:p>
        </w:tc>
      </w:tr>
      <w:tr w:rsidR="005B0DE1" w14:paraId="7AAE7256" w14:textId="77777777" w:rsidTr="005B0DE1">
        <w:tc>
          <w:tcPr>
            <w:tcW w:w="8494" w:type="dxa"/>
            <w:gridSpan w:val="2"/>
          </w:tcPr>
          <w:p w14:paraId="603F6264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5A4FFA31" w14:textId="77777777" w:rsidTr="005B0DE1">
        <w:tc>
          <w:tcPr>
            <w:tcW w:w="4247" w:type="dxa"/>
          </w:tcPr>
          <w:p w14:paraId="11654F8C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6A95C89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40DD5C13" w14:textId="77777777" w:rsidTr="005B0DE1">
        <w:tc>
          <w:tcPr>
            <w:tcW w:w="4247" w:type="dxa"/>
          </w:tcPr>
          <w:p w14:paraId="493DFE8B" w14:textId="77777777" w:rsidR="005B0DE1" w:rsidRDefault="005B0DE1" w:rsidP="005B0DE1">
            <w:r>
              <w:t>1 – Solicitação de listagem de armas</w:t>
            </w:r>
          </w:p>
        </w:tc>
        <w:tc>
          <w:tcPr>
            <w:tcW w:w="4247" w:type="dxa"/>
          </w:tcPr>
          <w:p w14:paraId="6A5B050B" w14:textId="77777777" w:rsidR="005B0DE1" w:rsidRDefault="005B0DE1" w:rsidP="005B0DE1">
            <w:r>
              <w:t>2 – Sistema busca no banco de dados as armas cadastradas. Se houver erro no acesso ao banco de dados veja “Fluxo alternativo 1”</w:t>
            </w:r>
          </w:p>
        </w:tc>
      </w:tr>
      <w:tr w:rsidR="005B0DE1" w14:paraId="18BFFE33" w14:textId="77777777" w:rsidTr="005B0DE1">
        <w:tc>
          <w:tcPr>
            <w:tcW w:w="4247" w:type="dxa"/>
          </w:tcPr>
          <w:p w14:paraId="07222005" w14:textId="77777777" w:rsidR="005B0DE1" w:rsidRDefault="005B0DE1" w:rsidP="005B0DE1"/>
        </w:tc>
        <w:tc>
          <w:tcPr>
            <w:tcW w:w="4247" w:type="dxa"/>
          </w:tcPr>
          <w:p w14:paraId="43330E7F" w14:textId="77777777" w:rsidR="005B0DE1" w:rsidRDefault="005B0DE1" w:rsidP="005B0DE1">
            <w:r>
              <w:t>3 – Caso de uso encerrado</w:t>
            </w:r>
          </w:p>
        </w:tc>
      </w:tr>
      <w:tr w:rsidR="005B0DE1" w14:paraId="24FC2717" w14:textId="77777777" w:rsidTr="005B0DE1">
        <w:tc>
          <w:tcPr>
            <w:tcW w:w="8494" w:type="dxa"/>
            <w:gridSpan w:val="2"/>
          </w:tcPr>
          <w:p w14:paraId="188798C3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4043D0D6" w14:textId="77777777" w:rsidTr="005B0DE1">
        <w:tc>
          <w:tcPr>
            <w:tcW w:w="4247" w:type="dxa"/>
          </w:tcPr>
          <w:p w14:paraId="7874644F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4392B6E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39D9D3F2" w14:textId="77777777" w:rsidTr="005B0DE1">
        <w:tc>
          <w:tcPr>
            <w:tcW w:w="4247" w:type="dxa"/>
          </w:tcPr>
          <w:p w14:paraId="04AF6C3A" w14:textId="77777777" w:rsidR="005B0DE1" w:rsidRDefault="005B0DE1" w:rsidP="005B0DE1"/>
        </w:tc>
        <w:tc>
          <w:tcPr>
            <w:tcW w:w="4247" w:type="dxa"/>
          </w:tcPr>
          <w:p w14:paraId="58D78F50" w14:textId="77777777" w:rsidR="005B0DE1" w:rsidRDefault="005B0DE1" w:rsidP="005B0DE1">
            <w:r>
              <w:t>1 – Sistema exibe mensagem de erro ao buscar dados.</w:t>
            </w:r>
          </w:p>
          <w:p w14:paraId="60A1CA46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162A4A36" w14:textId="77777777" w:rsidTr="005B0DE1">
        <w:tc>
          <w:tcPr>
            <w:tcW w:w="4247" w:type="dxa"/>
          </w:tcPr>
          <w:p w14:paraId="74A4AFB2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6CF53620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64324B43" w14:textId="77777777" w:rsidTr="005B0DE1">
        <w:tc>
          <w:tcPr>
            <w:tcW w:w="4247" w:type="dxa"/>
          </w:tcPr>
          <w:p w14:paraId="6F6DB256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5E5F7A56" w14:textId="77777777" w:rsidR="005B0DE1" w:rsidRDefault="005B0DE1" w:rsidP="005B0DE1">
            <w:r>
              <w:t>4 – Sistema cancela operação.</w:t>
            </w:r>
          </w:p>
          <w:p w14:paraId="0FE52111" w14:textId="77777777" w:rsidR="005B0DE1" w:rsidRDefault="005B0DE1" w:rsidP="005B0DE1">
            <w:r>
              <w:t>5 – Caso de uso encerrado.</w:t>
            </w:r>
          </w:p>
        </w:tc>
      </w:tr>
    </w:tbl>
    <w:p w14:paraId="57FC223B" w14:textId="77777777" w:rsidR="009B2EE3" w:rsidRDefault="009B2EE3" w:rsidP="009B2EE3"/>
    <w:p w14:paraId="72F4F4C1" w14:textId="77777777" w:rsidR="009B2EE3" w:rsidRDefault="009B2EE3" w:rsidP="009B2EE3"/>
    <w:p w14:paraId="3A5E97CF" w14:textId="77777777" w:rsidR="009B2EE3" w:rsidRDefault="009B2EE3" w:rsidP="009B2EE3"/>
    <w:p w14:paraId="59F2B83D" w14:textId="77777777" w:rsidR="009B2EE3" w:rsidRDefault="009B2EE3" w:rsidP="009B2EE3"/>
    <w:p w14:paraId="4F92E668" w14:textId="77777777" w:rsidR="009B2EE3" w:rsidRDefault="009B2EE3" w:rsidP="009B2EE3"/>
    <w:p w14:paraId="519E1359" w14:textId="77777777" w:rsidR="009B2EE3" w:rsidRDefault="009B2EE3" w:rsidP="009B2EE3"/>
    <w:p w14:paraId="385928EE" w14:textId="77777777" w:rsidR="009B2EE3" w:rsidRDefault="009B2EE3" w:rsidP="009B2EE3"/>
    <w:p w14:paraId="4F840601" w14:textId="77777777" w:rsidR="009B2EE3" w:rsidRDefault="009B2EE3" w:rsidP="009B2EE3"/>
    <w:p w14:paraId="16E74283" w14:textId="77777777" w:rsidR="009B2EE3" w:rsidRDefault="009B2EE3" w:rsidP="009B2EE3"/>
    <w:p w14:paraId="40EF4F84" w14:textId="77777777" w:rsidR="009B2EE3" w:rsidRDefault="009B2EE3" w:rsidP="009B2EE3"/>
    <w:p w14:paraId="37CA5013" w14:textId="77777777" w:rsidR="009B2EE3" w:rsidRDefault="009B2EE3" w:rsidP="009B2EE3"/>
    <w:p w14:paraId="676EA990" w14:textId="77777777" w:rsidR="009B2EE3" w:rsidRDefault="009B2EE3" w:rsidP="009B2EE3"/>
    <w:p w14:paraId="1B6BF027" w14:textId="77777777" w:rsidR="009B2EE3" w:rsidRDefault="009B2EE3" w:rsidP="009B2EE3"/>
    <w:p w14:paraId="16E8BECB" w14:textId="77777777" w:rsidR="009B2EE3" w:rsidRDefault="009B2EE3" w:rsidP="009B2EE3"/>
    <w:p w14:paraId="79EC352E" w14:textId="77777777" w:rsidR="009B2EE3" w:rsidRDefault="009B2EE3" w:rsidP="009B2EE3"/>
    <w:p w14:paraId="75C111D4" w14:textId="77777777" w:rsidR="009B2EE3" w:rsidRDefault="009B2EE3" w:rsidP="009B2EE3"/>
    <w:p w14:paraId="787E2B1E" w14:textId="77777777" w:rsidR="005B0DE1" w:rsidRDefault="005B0DE1" w:rsidP="009B2EE3"/>
    <w:p w14:paraId="1B491FAD" w14:textId="77777777" w:rsidR="005B0DE1" w:rsidRDefault="005B0DE1" w:rsidP="009B2EE3"/>
    <w:p w14:paraId="5F50FA66" w14:textId="77777777" w:rsidR="005B0DE1" w:rsidRDefault="005B0DE1" w:rsidP="009B2EE3"/>
    <w:p w14:paraId="40A310FE" w14:textId="77777777" w:rsidR="005B0DE1" w:rsidRDefault="005B0DE1" w:rsidP="009B2EE3"/>
    <w:p w14:paraId="4ACFB65E" w14:textId="77777777" w:rsidR="005B0DE1" w:rsidRDefault="005B0DE1" w:rsidP="009B2EE3"/>
    <w:p w14:paraId="1D9402AD" w14:textId="77777777" w:rsidR="005B0DE1" w:rsidRDefault="005B0DE1" w:rsidP="009B2EE3"/>
    <w:p w14:paraId="5237681C" w14:textId="77777777" w:rsidR="005B0DE1" w:rsidRDefault="005B0DE1" w:rsidP="009B2EE3"/>
    <w:p w14:paraId="32A1DC08" w14:textId="77777777" w:rsidR="005B0DE1" w:rsidRDefault="005B0DE1" w:rsidP="009B2EE3"/>
    <w:p w14:paraId="0682DAED" w14:textId="77777777" w:rsidR="005B0DE1" w:rsidRDefault="005B0DE1" w:rsidP="009B2EE3"/>
    <w:p w14:paraId="65157C87" w14:textId="77777777" w:rsidR="005B0DE1" w:rsidRDefault="005B0DE1" w:rsidP="009B2EE3"/>
    <w:p w14:paraId="04573D5C" w14:textId="77777777" w:rsidR="005B0DE1" w:rsidRDefault="005B0DE1" w:rsidP="009B2EE3"/>
    <w:p w14:paraId="21D99EA2" w14:textId="77777777" w:rsidR="005B0DE1" w:rsidRDefault="005B0DE1" w:rsidP="009B2EE3"/>
    <w:p w14:paraId="02846012" w14:textId="59FD1E12" w:rsidR="00764E24" w:rsidRDefault="00764E24" w:rsidP="00764E24">
      <w:pPr>
        <w:pStyle w:val="Legenda"/>
        <w:rPr>
          <w:i w:val="0"/>
        </w:rPr>
      </w:pPr>
      <w:bookmarkStart w:id="181" w:name="_Toc480488815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39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de Armas </w:t>
      </w:r>
      <w:r>
        <w:rPr>
          <w:i w:val="0"/>
        </w:rPr>
        <w:t>&gt;</w:t>
      </w:r>
      <w:bookmarkEnd w:id="181"/>
    </w:p>
    <w:p w14:paraId="34A766C6" w14:textId="77777777" w:rsidR="005B0DE1" w:rsidRDefault="005B0DE1" w:rsidP="005B0DE1">
      <w:pPr>
        <w:jc w:val="center"/>
      </w:pPr>
    </w:p>
    <w:p w14:paraId="151E7D12" w14:textId="77777777" w:rsidR="005B0DE1" w:rsidRDefault="005B0DE1" w:rsidP="009B2EE3"/>
    <w:p w14:paraId="4DB0C56C" w14:textId="77777777" w:rsidR="005B0DE1" w:rsidRDefault="005B0DE1" w:rsidP="009B2EE3"/>
    <w:p w14:paraId="1192AEAF" w14:textId="77777777" w:rsidR="005B0DE1" w:rsidRDefault="005B0DE1" w:rsidP="009B2EE3"/>
    <w:p w14:paraId="43441902" w14:textId="77777777" w:rsidR="005B0DE1" w:rsidRDefault="005B0DE1" w:rsidP="009B2EE3"/>
    <w:p w14:paraId="26804CBA" w14:textId="77777777" w:rsidR="005B0DE1" w:rsidRDefault="005B0DE1" w:rsidP="009B2EE3"/>
    <w:p w14:paraId="230C3DBC" w14:textId="77777777" w:rsidR="005B0DE1" w:rsidRDefault="005B0DE1" w:rsidP="009B2EE3"/>
    <w:p w14:paraId="27A917AF" w14:textId="77777777" w:rsidR="005B0DE1" w:rsidRDefault="005B0DE1" w:rsidP="009B2EE3"/>
    <w:p w14:paraId="1CFE6BDE" w14:textId="77777777" w:rsidR="005B0DE1" w:rsidRDefault="005B0DE1" w:rsidP="009B2EE3"/>
    <w:p w14:paraId="677CEE93" w14:textId="77777777" w:rsidR="005B0DE1" w:rsidRDefault="005B0DE1" w:rsidP="009B2EE3"/>
    <w:p w14:paraId="3ED96FD1" w14:textId="77777777" w:rsidR="005B0DE1" w:rsidRDefault="005B0DE1" w:rsidP="009B2EE3"/>
    <w:p w14:paraId="36A38CC7" w14:textId="77777777" w:rsidR="005B0DE1" w:rsidRDefault="005B0DE1" w:rsidP="009B2EE3"/>
    <w:p w14:paraId="3B5C7EB1" w14:textId="77777777" w:rsidR="005B0DE1" w:rsidRDefault="005B0DE1" w:rsidP="009B2EE3"/>
    <w:p w14:paraId="66752251" w14:textId="77777777" w:rsidR="005B0DE1" w:rsidRDefault="005B0DE1" w:rsidP="009B2EE3"/>
    <w:p w14:paraId="36B26B59" w14:textId="77777777" w:rsidR="005B0DE1" w:rsidRDefault="005B0DE1" w:rsidP="009B2EE3"/>
    <w:p w14:paraId="75CCFAB6" w14:textId="77777777" w:rsidR="005B0DE1" w:rsidRDefault="005B0DE1" w:rsidP="009B2EE3"/>
    <w:p w14:paraId="53BB1FF6" w14:textId="77777777" w:rsidR="005B0DE1" w:rsidRDefault="005B0DE1" w:rsidP="009B2EE3"/>
    <w:p w14:paraId="0AD5F66B" w14:textId="77777777" w:rsidR="009B2EE3" w:rsidRDefault="009B2EE3" w:rsidP="009B2EE3"/>
    <w:p w14:paraId="231E2072" w14:textId="77777777" w:rsidR="005B0DE1" w:rsidRDefault="005B0DE1" w:rsidP="009B2EE3"/>
    <w:p w14:paraId="1BF70CC7" w14:textId="7977F284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Gerenciamento de Listagem de Veículos</w:t>
      </w:r>
    </w:p>
    <w:p w14:paraId="55CF87CC" w14:textId="77777777" w:rsidR="005B0DE1" w:rsidRDefault="005B0DE1" w:rsidP="009B2EE3"/>
    <w:tbl>
      <w:tblPr>
        <w:tblStyle w:val="Tabelacomgrade"/>
        <w:tblW w:w="0" w:type="auto"/>
        <w:tblInd w:w="1172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2EE3" w14:paraId="26EF0349" w14:textId="77777777" w:rsidTr="005B0DE1">
        <w:tc>
          <w:tcPr>
            <w:tcW w:w="4247" w:type="dxa"/>
          </w:tcPr>
          <w:p w14:paraId="4D5B18D9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3AD51C97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1CB6ABF1" w14:textId="77777777" w:rsidR="009B2EE3" w:rsidRDefault="009B2EE3" w:rsidP="009B2EE3">
            <w:r>
              <w:t>Gerenciamento de Listagem de Veículos</w:t>
            </w:r>
          </w:p>
        </w:tc>
      </w:tr>
      <w:tr w:rsidR="009B2EE3" w14:paraId="3DBEE7D9" w14:textId="77777777" w:rsidTr="005B0DE1">
        <w:tc>
          <w:tcPr>
            <w:tcW w:w="4247" w:type="dxa"/>
          </w:tcPr>
          <w:p w14:paraId="3A5DCCFB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3B8D7B45" w14:textId="77777777" w:rsidR="009B2EE3" w:rsidRDefault="009B2EE3" w:rsidP="009B2EE3">
            <w:r>
              <w:t>Exibe os veículos do jogo para o usuário.</w:t>
            </w:r>
          </w:p>
        </w:tc>
      </w:tr>
      <w:tr w:rsidR="009B2EE3" w14:paraId="73A6109F" w14:textId="77777777" w:rsidTr="005B0DE1">
        <w:tc>
          <w:tcPr>
            <w:tcW w:w="4247" w:type="dxa"/>
          </w:tcPr>
          <w:p w14:paraId="5FD14B3E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7B407A70" w14:textId="77777777" w:rsidR="009B2EE3" w:rsidRDefault="009B2EE3" w:rsidP="009B2EE3">
            <w:r w:rsidRPr="00EA6F15">
              <w:t>Req.7 – Deve haver uma listagem dos veículos</w:t>
            </w:r>
          </w:p>
        </w:tc>
      </w:tr>
      <w:tr w:rsidR="009B2EE3" w14:paraId="66AE7AD7" w14:textId="77777777" w:rsidTr="005B0DE1">
        <w:tc>
          <w:tcPr>
            <w:tcW w:w="4247" w:type="dxa"/>
          </w:tcPr>
          <w:p w14:paraId="44D8A05E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458D12AF" w14:textId="77777777" w:rsidR="009B2EE3" w:rsidRDefault="009B2EE3" w:rsidP="009B2EE3">
            <w:r>
              <w:t>Software instalado.</w:t>
            </w:r>
          </w:p>
          <w:p w14:paraId="5012A9ED" w14:textId="77777777" w:rsidR="009B2EE3" w:rsidRDefault="009B2EE3" w:rsidP="009B2EE3">
            <w:r>
              <w:t>Acesso à internet.</w:t>
            </w:r>
          </w:p>
          <w:p w14:paraId="770DC794" w14:textId="77777777" w:rsidR="009B2EE3" w:rsidRDefault="009B2EE3" w:rsidP="009B2EE3">
            <w:r>
              <w:t>Estar logado no sistema.</w:t>
            </w:r>
          </w:p>
        </w:tc>
      </w:tr>
      <w:tr w:rsidR="009B2EE3" w14:paraId="4CF32D83" w14:textId="77777777" w:rsidTr="005B0DE1">
        <w:tc>
          <w:tcPr>
            <w:tcW w:w="4247" w:type="dxa"/>
          </w:tcPr>
          <w:p w14:paraId="4EAB7088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2208F6DC" w14:textId="77777777" w:rsidR="009B2EE3" w:rsidRDefault="009B2EE3" w:rsidP="009B2EE3">
            <w:r>
              <w:t>Checar os veículos disponíveis no jogo.</w:t>
            </w:r>
          </w:p>
        </w:tc>
      </w:tr>
      <w:tr w:rsidR="009B2EE3" w14:paraId="73051C53" w14:textId="77777777" w:rsidTr="005B0DE1">
        <w:tc>
          <w:tcPr>
            <w:tcW w:w="4247" w:type="dxa"/>
          </w:tcPr>
          <w:p w14:paraId="2825E165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50449B42" w14:textId="77777777" w:rsidR="009B2EE3" w:rsidRDefault="009B2EE3" w:rsidP="009B2EE3">
            <w:r>
              <w:t>Usuário, Banco de dados</w:t>
            </w:r>
          </w:p>
        </w:tc>
      </w:tr>
      <w:tr w:rsidR="009B2EE3" w14:paraId="2F20896A" w14:textId="77777777" w:rsidTr="005B0DE1">
        <w:tc>
          <w:tcPr>
            <w:tcW w:w="8494" w:type="dxa"/>
            <w:gridSpan w:val="2"/>
          </w:tcPr>
          <w:p w14:paraId="261C84D4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9B2EE3" w14:paraId="637CB854" w14:textId="77777777" w:rsidTr="005B0DE1">
        <w:tc>
          <w:tcPr>
            <w:tcW w:w="4247" w:type="dxa"/>
          </w:tcPr>
          <w:p w14:paraId="0E447D87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4906B99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9B2EE3" w14:paraId="55708FF3" w14:textId="77777777" w:rsidTr="005B0DE1">
        <w:tc>
          <w:tcPr>
            <w:tcW w:w="4247" w:type="dxa"/>
          </w:tcPr>
          <w:p w14:paraId="42B85026" w14:textId="77777777" w:rsidR="009B2EE3" w:rsidRDefault="009B2EE3" w:rsidP="009B2EE3">
            <w:r>
              <w:t>1 – Solicitação de listagem de veículos</w:t>
            </w:r>
          </w:p>
        </w:tc>
        <w:tc>
          <w:tcPr>
            <w:tcW w:w="4247" w:type="dxa"/>
          </w:tcPr>
          <w:p w14:paraId="33E78F48" w14:textId="77777777" w:rsidR="009B2EE3" w:rsidRDefault="009B2EE3" w:rsidP="009B2EE3">
            <w:r>
              <w:t>2 – Sistema busca no banco de dados os veículos cadastrados. Se houver erro no acesso ao banco de dados veja “Fluxo alternativo 1”</w:t>
            </w:r>
          </w:p>
        </w:tc>
      </w:tr>
      <w:tr w:rsidR="009B2EE3" w14:paraId="297EF386" w14:textId="77777777" w:rsidTr="005B0DE1">
        <w:tc>
          <w:tcPr>
            <w:tcW w:w="4247" w:type="dxa"/>
          </w:tcPr>
          <w:p w14:paraId="5A4F5277" w14:textId="77777777" w:rsidR="009B2EE3" w:rsidRDefault="009B2EE3" w:rsidP="009B2EE3"/>
        </w:tc>
        <w:tc>
          <w:tcPr>
            <w:tcW w:w="4247" w:type="dxa"/>
          </w:tcPr>
          <w:p w14:paraId="301B7C5E" w14:textId="77777777" w:rsidR="009B2EE3" w:rsidRDefault="009B2EE3" w:rsidP="009B2EE3">
            <w:r>
              <w:t>3 – Caso de uso encerrado</w:t>
            </w:r>
          </w:p>
        </w:tc>
      </w:tr>
      <w:tr w:rsidR="009B2EE3" w14:paraId="704071DF" w14:textId="77777777" w:rsidTr="005B0DE1">
        <w:tc>
          <w:tcPr>
            <w:tcW w:w="8494" w:type="dxa"/>
            <w:gridSpan w:val="2"/>
          </w:tcPr>
          <w:p w14:paraId="06511933" w14:textId="77777777" w:rsidR="009B2EE3" w:rsidRPr="005B2754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9B2EE3" w14:paraId="16CE61BF" w14:textId="77777777" w:rsidTr="005B0DE1">
        <w:tc>
          <w:tcPr>
            <w:tcW w:w="4247" w:type="dxa"/>
          </w:tcPr>
          <w:p w14:paraId="735D68A0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183C2A0" w14:textId="77777777" w:rsidR="009B2EE3" w:rsidRDefault="009B2EE3" w:rsidP="009B2EE3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9B2EE3" w14:paraId="785E6FC3" w14:textId="77777777" w:rsidTr="005B0DE1">
        <w:tc>
          <w:tcPr>
            <w:tcW w:w="4247" w:type="dxa"/>
          </w:tcPr>
          <w:p w14:paraId="0688AC44" w14:textId="77777777" w:rsidR="009B2EE3" w:rsidRDefault="009B2EE3" w:rsidP="009B2EE3"/>
        </w:tc>
        <w:tc>
          <w:tcPr>
            <w:tcW w:w="4247" w:type="dxa"/>
          </w:tcPr>
          <w:p w14:paraId="444551F1" w14:textId="77777777" w:rsidR="009B2EE3" w:rsidRDefault="009B2EE3" w:rsidP="009B2EE3">
            <w:r>
              <w:t>1 – Sistema exibe mensagem de erro ao buscar dados.</w:t>
            </w:r>
          </w:p>
          <w:p w14:paraId="32656EF5" w14:textId="77777777" w:rsidR="009B2EE3" w:rsidRDefault="009B2EE3" w:rsidP="009B2EE3">
            <w:r>
              <w:t>2 – Pergunta ao usuário se quer tentar novamente ou cancelar.</w:t>
            </w:r>
          </w:p>
        </w:tc>
      </w:tr>
      <w:tr w:rsidR="009B2EE3" w14:paraId="559BDF1B" w14:textId="77777777" w:rsidTr="005B0DE1">
        <w:tc>
          <w:tcPr>
            <w:tcW w:w="4247" w:type="dxa"/>
          </w:tcPr>
          <w:p w14:paraId="59F285F9" w14:textId="77777777" w:rsidR="009B2EE3" w:rsidRDefault="009B2EE3" w:rsidP="009B2EE3">
            <w:r>
              <w:t>3 – Usuário aceita tentar novamente.</w:t>
            </w:r>
          </w:p>
        </w:tc>
        <w:tc>
          <w:tcPr>
            <w:tcW w:w="4247" w:type="dxa"/>
          </w:tcPr>
          <w:p w14:paraId="480A7E4B" w14:textId="77777777" w:rsidR="009B2EE3" w:rsidRDefault="009B2EE3" w:rsidP="009B2EE3">
            <w:r>
              <w:t>4 – Sistema retorna para operação “2” do Fluxo Principal.</w:t>
            </w:r>
          </w:p>
        </w:tc>
      </w:tr>
      <w:tr w:rsidR="009B2EE3" w14:paraId="2B3E5EA0" w14:textId="77777777" w:rsidTr="005B0DE1">
        <w:tc>
          <w:tcPr>
            <w:tcW w:w="4247" w:type="dxa"/>
          </w:tcPr>
          <w:p w14:paraId="57CB032C" w14:textId="77777777" w:rsidR="009B2EE3" w:rsidRDefault="009B2EE3" w:rsidP="009B2EE3">
            <w:r>
              <w:t>3 – Usuário cancela.</w:t>
            </w:r>
          </w:p>
        </w:tc>
        <w:tc>
          <w:tcPr>
            <w:tcW w:w="4247" w:type="dxa"/>
          </w:tcPr>
          <w:p w14:paraId="22458C33" w14:textId="77777777" w:rsidR="009B2EE3" w:rsidRDefault="009B2EE3" w:rsidP="009B2EE3">
            <w:r>
              <w:t>4 – Sistema cancela operação.</w:t>
            </w:r>
          </w:p>
          <w:p w14:paraId="61203281" w14:textId="77777777" w:rsidR="009B2EE3" w:rsidRDefault="009B2EE3" w:rsidP="009B2EE3">
            <w:r>
              <w:t>5 – Caso de uso encerrado.</w:t>
            </w:r>
          </w:p>
        </w:tc>
      </w:tr>
    </w:tbl>
    <w:p w14:paraId="75D59E0C" w14:textId="0002BA4A" w:rsidR="00764E24" w:rsidRDefault="00764E24" w:rsidP="00764E24">
      <w:pPr>
        <w:pStyle w:val="Legenda"/>
        <w:rPr>
          <w:i w:val="0"/>
        </w:rPr>
      </w:pPr>
      <w:bookmarkStart w:id="182" w:name="_Toc480488816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40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</w:t>
      </w:r>
      <w:r w:rsidR="001C3F5C" w:rsidRPr="001C3F5C">
        <w:rPr>
          <w:i w:val="0"/>
        </w:rPr>
        <w:t xml:space="preserve">de Veículos </w:t>
      </w:r>
      <w:r>
        <w:rPr>
          <w:i w:val="0"/>
        </w:rPr>
        <w:t>&gt;</w:t>
      </w:r>
      <w:bookmarkEnd w:id="182"/>
    </w:p>
    <w:p w14:paraId="12C0D8D9" w14:textId="77777777" w:rsidR="009B2EE3" w:rsidRDefault="009B2EE3" w:rsidP="00764E24">
      <w:pPr>
        <w:jc w:val="center"/>
      </w:pPr>
    </w:p>
    <w:p w14:paraId="0B4BC391" w14:textId="77777777" w:rsidR="009B2EE3" w:rsidRDefault="009B2EE3" w:rsidP="009B2EE3"/>
    <w:p w14:paraId="749A5722" w14:textId="77777777" w:rsidR="009B2EE3" w:rsidRDefault="009B2EE3" w:rsidP="009B2EE3"/>
    <w:p w14:paraId="600D9BCD" w14:textId="77777777" w:rsidR="009B2EE3" w:rsidRDefault="009B2EE3" w:rsidP="009B2EE3"/>
    <w:p w14:paraId="051EE968" w14:textId="77777777" w:rsidR="009B2EE3" w:rsidRDefault="009B2EE3" w:rsidP="009B2EE3"/>
    <w:p w14:paraId="0DECFDC5" w14:textId="77777777" w:rsidR="009B2EE3" w:rsidRDefault="009B2EE3" w:rsidP="009B2EE3"/>
    <w:p w14:paraId="57D030E0" w14:textId="77777777" w:rsidR="009B2EE3" w:rsidRDefault="009B2EE3" w:rsidP="009B2EE3"/>
    <w:p w14:paraId="68EFF80F" w14:textId="77777777" w:rsidR="009B2EE3" w:rsidRDefault="009B2EE3" w:rsidP="009B2EE3"/>
    <w:p w14:paraId="590C4CDC" w14:textId="77777777" w:rsidR="009B2EE3" w:rsidRDefault="009B2EE3" w:rsidP="009B2EE3"/>
    <w:p w14:paraId="47ED85F6" w14:textId="77777777" w:rsidR="009B2EE3" w:rsidRDefault="009B2EE3" w:rsidP="009B2EE3"/>
    <w:p w14:paraId="7E3919BC" w14:textId="77777777" w:rsidR="009B2EE3" w:rsidRDefault="009B2EE3" w:rsidP="009B2EE3"/>
    <w:p w14:paraId="6F9D4CA9" w14:textId="77777777" w:rsidR="009B2EE3" w:rsidRDefault="009B2EE3" w:rsidP="009B2EE3"/>
    <w:p w14:paraId="0092E9E8" w14:textId="77777777" w:rsidR="009B2EE3" w:rsidRDefault="009B2EE3" w:rsidP="009B2EE3"/>
    <w:p w14:paraId="1F241C29" w14:textId="77777777" w:rsidR="009B2EE3" w:rsidRDefault="009B2EE3" w:rsidP="009B2EE3"/>
    <w:p w14:paraId="4759112F" w14:textId="77777777" w:rsidR="009B2EE3" w:rsidRDefault="009B2EE3" w:rsidP="009B2EE3"/>
    <w:p w14:paraId="099FB72E" w14:textId="77777777" w:rsidR="005B0DE1" w:rsidRDefault="005B0DE1" w:rsidP="009B2EE3"/>
    <w:p w14:paraId="4F4311B0" w14:textId="77777777" w:rsidR="005B0DE1" w:rsidRDefault="005B0DE1" w:rsidP="009B2EE3"/>
    <w:p w14:paraId="5B0A6CB2" w14:textId="77777777" w:rsidR="005B0DE1" w:rsidRDefault="005B0DE1" w:rsidP="009B2EE3"/>
    <w:p w14:paraId="55A8D3EB" w14:textId="701824C7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Gerenciamento de Listagem de Classes</w:t>
      </w:r>
    </w:p>
    <w:tbl>
      <w:tblPr>
        <w:tblStyle w:val="Tabelacomgrade"/>
        <w:tblpPr w:leftFromText="141" w:rightFromText="141" w:vertAnchor="text" w:horzAnchor="margin" w:tblpXSpec="center" w:tblpY="18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6DE37D57" w14:textId="77777777" w:rsidTr="005B0DE1">
        <w:tc>
          <w:tcPr>
            <w:tcW w:w="4247" w:type="dxa"/>
          </w:tcPr>
          <w:p w14:paraId="035EED5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BC4A9E7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72B6E7B2" w14:textId="77777777" w:rsidR="005B0DE1" w:rsidRDefault="005B0DE1" w:rsidP="005B0DE1">
            <w:r>
              <w:t>Gerenciamento de Listagem de Classes</w:t>
            </w:r>
          </w:p>
        </w:tc>
      </w:tr>
      <w:tr w:rsidR="005B0DE1" w14:paraId="3D0104EB" w14:textId="77777777" w:rsidTr="005B0DE1">
        <w:tc>
          <w:tcPr>
            <w:tcW w:w="4247" w:type="dxa"/>
          </w:tcPr>
          <w:p w14:paraId="4B4C5F2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4BEC22D4" w14:textId="77777777" w:rsidR="005B0DE1" w:rsidRDefault="005B0DE1" w:rsidP="005B0DE1">
            <w:r>
              <w:t>Exibe as classes do jogo para o usuário.</w:t>
            </w:r>
          </w:p>
        </w:tc>
      </w:tr>
      <w:tr w:rsidR="005B0DE1" w14:paraId="3D1CA0AC" w14:textId="77777777" w:rsidTr="005B0DE1">
        <w:tc>
          <w:tcPr>
            <w:tcW w:w="4247" w:type="dxa"/>
          </w:tcPr>
          <w:p w14:paraId="6B26866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3FFF3838" w14:textId="77777777" w:rsidR="005B0DE1" w:rsidRDefault="005B0DE1" w:rsidP="005B0DE1">
            <w:r w:rsidRPr="00B633D1">
              <w:t>Req.8 – Deve haver uma listagem das classes</w:t>
            </w:r>
          </w:p>
        </w:tc>
      </w:tr>
      <w:tr w:rsidR="005B0DE1" w14:paraId="09FC196C" w14:textId="77777777" w:rsidTr="005B0DE1">
        <w:tc>
          <w:tcPr>
            <w:tcW w:w="4247" w:type="dxa"/>
          </w:tcPr>
          <w:p w14:paraId="0E4CC8A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32BA1378" w14:textId="77777777" w:rsidR="005B0DE1" w:rsidRDefault="005B0DE1" w:rsidP="005B0DE1">
            <w:r>
              <w:t>Software instalado.</w:t>
            </w:r>
          </w:p>
          <w:p w14:paraId="2789BEE8" w14:textId="77777777" w:rsidR="005B0DE1" w:rsidRDefault="005B0DE1" w:rsidP="005B0DE1">
            <w:r>
              <w:t>Acesso à internet.</w:t>
            </w:r>
          </w:p>
          <w:p w14:paraId="6A6D9BBA" w14:textId="77777777" w:rsidR="005B0DE1" w:rsidRDefault="005B0DE1" w:rsidP="005B0DE1">
            <w:r>
              <w:t>Estar logado no sistema.</w:t>
            </w:r>
          </w:p>
        </w:tc>
      </w:tr>
      <w:tr w:rsidR="005B0DE1" w14:paraId="35E18BAE" w14:textId="77777777" w:rsidTr="005B0DE1">
        <w:tc>
          <w:tcPr>
            <w:tcW w:w="4247" w:type="dxa"/>
          </w:tcPr>
          <w:p w14:paraId="2767F87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5AB3917F" w14:textId="77777777" w:rsidR="005B0DE1" w:rsidRDefault="005B0DE1" w:rsidP="005B0DE1">
            <w:r>
              <w:t>Checar as classes disponíveis no jogo.</w:t>
            </w:r>
          </w:p>
        </w:tc>
      </w:tr>
      <w:tr w:rsidR="005B0DE1" w14:paraId="1A388D90" w14:textId="77777777" w:rsidTr="005B0DE1">
        <w:tc>
          <w:tcPr>
            <w:tcW w:w="4247" w:type="dxa"/>
          </w:tcPr>
          <w:p w14:paraId="28B8642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44E82DF9" w14:textId="77777777" w:rsidR="005B0DE1" w:rsidRDefault="005B0DE1" w:rsidP="005B0DE1">
            <w:r>
              <w:t>Usuário, Banco de dados</w:t>
            </w:r>
          </w:p>
        </w:tc>
      </w:tr>
      <w:tr w:rsidR="005B0DE1" w14:paraId="1A856A92" w14:textId="77777777" w:rsidTr="005B0DE1">
        <w:tc>
          <w:tcPr>
            <w:tcW w:w="8494" w:type="dxa"/>
            <w:gridSpan w:val="2"/>
          </w:tcPr>
          <w:p w14:paraId="069B9A91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C7B208B" w14:textId="77777777" w:rsidTr="005B0DE1">
        <w:tc>
          <w:tcPr>
            <w:tcW w:w="4247" w:type="dxa"/>
          </w:tcPr>
          <w:p w14:paraId="0B5617D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0DE554D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7F3B1D9B" w14:textId="77777777" w:rsidTr="005B0DE1">
        <w:tc>
          <w:tcPr>
            <w:tcW w:w="4247" w:type="dxa"/>
          </w:tcPr>
          <w:p w14:paraId="4A9C6FD4" w14:textId="77777777" w:rsidR="005B0DE1" w:rsidRDefault="005B0DE1" w:rsidP="005B0DE1">
            <w:r>
              <w:t>1 – Solicitação de listagem de veículos</w:t>
            </w:r>
          </w:p>
        </w:tc>
        <w:tc>
          <w:tcPr>
            <w:tcW w:w="4247" w:type="dxa"/>
          </w:tcPr>
          <w:p w14:paraId="6E7AFCA4" w14:textId="77777777" w:rsidR="005B0DE1" w:rsidRDefault="005B0DE1" w:rsidP="005B0DE1">
            <w:r>
              <w:t>2 – Sistema busca no banco de dados as classes cadastradas. Se houver erro no acesso ao banco de dados veja “Fluxo alternativo 1”</w:t>
            </w:r>
          </w:p>
        </w:tc>
      </w:tr>
      <w:tr w:rsidR="005B0DE1" w14:paraId="11EBB848" w14:textId="77777777" w:rsidTr="005B0DE1">
        <w:tc>
          <w:tcPr>
            <w:tcW w:w="4247" w:type="dxa"/>
          </w:tcPr>
          <w:p w14:paraId="19EBB13B" w14:textId="77777777" w:rsidR="005B0DE1" w:rsidRDefault="005B0DE1" w:rsidP="005B0DE1"/>
        </w:tc>
        <w:tc>
          <w:tcPr>
            <w:tcW w:w="4247" w:type="dxa"/>
          </w:tcPr>
          <w:p w14:paraId="01FAE9E5" w14:textId="77777777" w:rsidR="005B0DE1" w:rsidRDefault="005B0DE1" w:rsidP="005B0DE1">
            <w:r>
              <w:t>3 – Caso de uso encerrado</w:t>
            </w:r>
          </w:p>
        </w:tc>
      </w:tr>
      <w:tr w:rsidR="005B0DE1" w14:paraId="5157C2D1" w14:textId="77777777" w:rsidTr="005B0DE1">
        <w:tc>
          <w:tcPr>
            <w:tcW w:w="8494" w:type="dxa"/>
            <w:gridSpan w:val="2"/>
          </w:tcPr>
          <w:p w14:paraId="1B095D94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5CC4C151" w14:textId="77777777" w:rsidTr="005B0DE1">
        <w:tc>
          <w:tcPr>
            <w:tcW w:w="4247" w:type="dxa"/>
          </w:tcPr>
          <w:p w14:paraId="2ED9B3C7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0D2A9B0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4CBFEC46" w14:textId="77777777" w:rsidTr="005B0DE1">
        <w:tc>
          <w:tcPr>
            <w:tcW w:w="4247" w:type="dxa"/>
          </w:tcPr>
          <w:p w14:paraId="03392E5A" w14:textId="77777777" w:rsidR="005B0DE1" w:rsidRDefault="005B0DE1" w:rsidP="005B0DE1"/>
        </w:tc>
        <w:tc>
          <w:tcPr>
            <w:tcW w:w="4247" w:type="dxa"/>
          </w:tcPr>
          <w:p w14:paraId="43B3D1B7" w14:textId="77777777" w:rsidR="005B0DE1" w:rsidRDefault="005B0DE1" w:rsidP="005B0DE1">
            <w:r>
              <w:t>1 – Sistema exibe mensagem de erro ao buscar dados.</w:t>
            </w:r>
          </w:p>
          <w:p w14:paraId="64813AF6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054F309C" w14:textId="77777777" w:rsidTr="005B0DE1">
        <w:tc>
          <w:tcPr>
            <w:tcW w:w="4247" w:type="dxa"/>
          </w:tcPr>
          <w:p w14:paraId="79D80B66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03A3D5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2ED85157" w14:textId="77777777" w:rsidTr="005B0DE1">
        <w:tc>
          <w:tcPr>
            <w:tcW w:w="4247" w:type="dxa"/>
          </w:tcPr>
          <w:p w14:paraId="4A087E9A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42EDC10C" w14:textId="77777777" w:rsidR="005B0DE1" w:rsidRDefault="005B0DE1" w:rsidP="005B0DE1">
            <w:r>
              <w:t>4 – Sistema cancela operação.</w:t>
            </w:r>
          </w:p>
          <w:p w14:paraId="3613C0CD" w14:textId="77777777" w:rsidR="005B0DE1" w:rsidRDefault="005B0DE1" w:rsidP="005B0DE1">
            <w:r>
              <w:t>5 – Caso de uso encerrado.</w:t>
            </w:r>
          </w:p>
        </w:tc>
      </w:tr>
    </w:tbl>
    <w:p w14:paraId="39F8C7C0" w14:textId="77777777" w:rsidR="005B0DE1" w:rsidRDefault="005B0DE1" w:rsidP="009B2EE3"/>
    <w:p w14:paraId="34238DD7" w14:textId="77777777" w:rsidR="009B2EE3" w:rsidRDefault="009B2EE3" w:rsidP="009B2EE3"/>
    <w:p w14:paraId="530534C4" w14:textId="77777777" w:rsidR="009B2EE3" w:rsidRDefault="009B2EE3" w:rsidP="009B2EE3"/>
    <w:p w14:paraId="09C61DDF" w14:textId="77777777" w:rsidR="009B2EE3" w:rsidRDefault="009B2EE3" w:rsidP="009B2EE3"/>
    <w:p w14:paraId="10749F40" w14:textId="77777777" w:rsidR="009B2EE3" w:rsidRDefault="009B2EE3" w:rsidP="009B2EE3"/>
    <w:p w14:paraId="650E064E" w14:textId="77777777" w:rsidR="009B2EE3" w:rsidRDefault="009B2EE3" w:rsidP="009B2EE3"/>
    <w:p w14:paraId="6614D70B" w14:textId="77777777" w:rsidR="009B2EE3" w:rsidRDefault="009B2EE3" w:rsidP="009B2EE3"/>
    <w:p w14:paraId="488AB2BD" w14:textId="77777777" w:rsidR="009B2EE3" w:rsidRDefault="009B2EE3" w:rsidP="009B2EE3"/>
    <w:p w14:paraId="0BF7CC2A" w14:textId="77777777" w:rsidR="009B2EE3" w:rsidRDefault="009B2EE3" w:rsidP="009B2EE3"/>
    <w:p w14:paraId="3C601005" w14:textId="77777777" w:rsidR="009B2EE3" w:rsidRDefault="009B2EE3" w:rsidP="009B2EE3"/>
    <w:p w14:paraId="4C536276" w14:textId="77777777" w:rsidR="009B2EE3" w:rsidRDefault="009B2EE3" w:rsidP="009B2EE3"/>
    <w:p w14:paraId="35F5301F" w14:textId="77777777" w:rsidR="009B2EE3" w:rsidRDefault="009B2EE3" w:rsidP="009B2EE3"/>
    <w:p w14:paraId="1A43D447" w14:textId="77777777" w:rsidR="009B2EE3" w:rsidRDefault="009B2EE3" w:rsidP="009B2EE3"/>
    <w:p w14:paraId="3733786B" w14:textId="77777777" w:rsidR="009B2EE3" w:rsidRDefault="009B2EE3" w:rsidP="009B2EE3"/>
    <w:p w14:paraId="4C9F656E" w14:textId="77777777" w:rsidR="009B2EE3" w:rsidRDefault="009B2EE3" w:rsidP="009B2EE3"/>
    <w:p w14:paraId="1A030E85" w14:textId="77777777" w:rsidR="009B2EE3" w:rsidRDefault="009B2EE3" w:rsidP="009B2EE3"/>
    <w:p w14:paraId="3BB53A6B" w14:textId="77777777" w:rsidR="005B0DE1" w:rsidRDefault="005B0DE1" w:rsidP="009B2EE3"/>
    <w:p w14:paraId="328EDD1C" w14:textId="77777777" w:rsidR="005B0DE1" w:rsidRDefault="005B0DE1" w:rsidP="009B2EE3"/>
    <w:p w14:paraId="2DC54487" w14:textId="77777777" w:rsidR="005B0DE1" w:rsidRDefault="005B0DE1" w:rsidP="009B2EE3"/>
    <w:p w14:paraId="03E2C238" w14:textId="77777777" w:rsidR="005B0DE1" w:rsidRDefault="005B0DE1" w:rsidP="009B2EE3"/>
    <w:p w14:paraId="2D418349" w14:textId="77777777" w:rsidR="005B0DE1" w:rsidRDefault="005B0DE1" w:rsidP="009B2EE3"/>
    <w:p w14:paraId="4556500D" w14:textId="77777777" w:rsidR="005B0DE1" w:rsidRDefault="005B0DE1" w:rsidP="009B2EE3"/>
    <w:p w14:paraId="1B49D5F8" w14:textId="77777777" w:rsidR="005B0DE1" w:rsidRDefault="005B0DE1" w:rsidP="009B2EE3"/>
    <w:p w14:paraId="7AA25D5D" w14:textId="77777777" w:rsidR="005B0DE1" w:rsidRDefault="005B0DE1" w:rsidP="009B2EE3"/>
    <w:p w14:paraId="41E4A38F" w14:textId="77777777" w:rsidR="005B0DE1" w:rsidRDefault="005B0DE1" w:rsidP="009B2EE3"/>
    <w:p w14:paraId="7B6378A4" w14:textId="77777777" w:rsidR="005B0DE1" w:rsidRDefault="005B0DE1" w:rsidP="009B2EE3"/>
    <w:p w14:paraId="321827A9" w14:textId="77777777" w:rsidR="005B0DE1" w:rsidRDefault="005B0DE1" w:rsidP="009B2EE3"/>
    <w:p w14:paraId="63B65070" w14:textId="77777777" w:rsidR="005B0DE1" w:rsidRDefault="005B0DE1" w:rsidP="009B2EE3"/>
    <w:p w14:paraId="6438D4EB" w14:textId="77777777" w:rsidR="005B0DE1" w:rsidRDefault="005B0DE1" w:rsidP="009B2EE3"/>
    <w:p w14:paraId="0C8B11F3" w14:textId="797FC61E" w:rsidR="001C3F5C" w:rsidRDefault="001C3F5C" w:rsidP="001C3F5C">
      <w:pPr>
        <w:pStyle w:val="Legenda"/>
        <w:rPr>
          <w:i w:val="0"/>
        </w:rPr>
      </w:pPr>
      <w:bookmarkStart w:id="183" w:name="_Toc480488817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41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</w:t>
      </w:r>
      <w:r w:rsidRPr="001C3F5C">
        <w:rPr>
          <w:i w:val="0"/>
        </w:rPr>
        <w:t xml:space="preserve">de </w:t>
      </w:r>
      <w:r>
        <w:rPr>
          <w:i w:val="0"/>
        </w:rPr>
        <w:t>Classes</w:t>
      </w:r>
      <w:r w:rsidRPr="001C3F5C">
        <w:rPr>
          <w:i w:val="0"/>
        </w:rPr>
        <w:t xml:space="preserve"> </w:t>
      </w:r>
      <w:r>
        <w:rPr>
          <w:i w:val="0"/>
        </w:rPr>
        <w:t>&gt;</w:t>
      </w:r>
      <w:bookmarkEnd w:id="183"/>
    </w:p>
    <w:p w14:paraId="734D1B5A" w14:textId="77777777" w:rsidR="005B0DE1" w:rsidRDefault="005B0DE1" w:rsidP="001C3F5C">
      <w:pPr>
        <w:jc w:val="center"/>
      </w:pPr>
    </w:p>
    <w:p w14:paraId="701F3FAF" w14:textId="77777777" w:rsidR="005B0DE1" w:rsidRDefault="005B0DE1" w:rsidP="009B2EE3"/>
    <w:p w14:paraId="79DAFD4E" w14:textId="77777777" w:rsidR="005B0DE1" w:rsidRDefault="005B0DE1" w:rsidP="009B2EE3"/>
    <w:p w14:paraId="6134865B" w14:textId="77777777" w:rsidR="005B0DE1" w:rsidRDefault="005B0DE1" w:rsidP="009B2EE3"/>
    <w:p w14:paraId="371335FD" w14:textId="77777777" w:rsidR="005B0DE1" w:rsidRDefault="005B0DE1" w:rsidP="009B2EE3"/>
    <w:p w14:paraId="770AF815" w14:textId="77777777" w:rsidR="005B0DE1" w:rsidRDefault="005B0DE1" w:rsidP="009B2EE3"/>
    <w:p w14:paraId="7ADC4146" w14:textId="77777777" w:rsidR="005B0DE1" w:rsidRDefault="005B0DE1" w:rsidP="009B2EE3"/>
    <w:p w14:paraId="6EC1202D" w14:textId="77777777" w:rsidR="005B0DE1" w:rsidRDefault="005B0DE1" w:rsidP="009B2EE3"/>
    <w:p w14:paraId="01FC4108" w14:textId="77777777" w:rsidR="005B0DE1" w:rsidRDefault="005B0DE1" w:rsidP="009B2EE3"/>
    <w:p w14:paraId="45578BEC" w14:textId="77777777" w:rsidR="005B0DE1" w:rsidRDefault="005B0DE1" w:rsidP="009B2EE3"/>
    <w:p w14:paraId="4A9FC988" w14:textId="77777777" w:rsidR="005B0DE1" w:rsidRDefault="005B0DE1" w:rsidP="009B2EE3"/>
    <w:p w14:paraId="6F034D5B" w14:textId="77777777" w:rsidR="005B0DE1" w:rsidRDefault="005B0DE1" w:rsidP="009B2EE3"/>
    <w:p w14:paraId="6CBB8BED" w14:textId="77777777" w:rsidR="005B0DE1" w:rsidRDefault="005B0DE1" w:rsidP="009B2EE3"/>
    <w:p w14:paraId="71F3E447" w14:textId="77777777" w:rsidR="005B0DE1" w:rsidRDefault="005B0DE1" w:rsidP="009B2EE3"/>
    <w:p w14:paraId="34896843" w14:textId="77777777" w:rsidR="005B0DE1" w:rsidRDefault="005B0DE1" w:rsidP="009B2EE3"/>
    <w:p w14:paraId="16719E8B" w14:textId="77777777" w:rsidR="005B0DE1" w:rsidRDefault="005B0DE1" w:rsidP="009B2EE3"/>
    <w:p w14:paraId="1FDC09EC" w14:textId="77777777" w:rsidR="005B0DE1" w:rsidRDefault="005B0DE1" w:rsidP="009B2EE3"/>
    <w:p w14:paraId="57756AE4" w14:textId="77777777" w:rsidR="005B0DE1" w:rsidRDefault="005B0DE1" w:rsidP="009B2EE3"/>
    <w:p w14:paraId="65CF4518" w14:textId="53F79CA0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Cadastrar Jogador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6C413247" w14:textId="77777777" w:rsidTr="005B0DE1">
        <w:tc>
          <w:tcPr>
            <w:tcW w:w="4247" w:type="dxa"/>
          </w:tcPr>
          <w:p w14:paraId="0BD10D4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DF63BC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1A5FE782" w14:textId="77777777" w:rsidR="005B0DE1" w:rsidRDefault="005B0DE1" w:rsidP="005B0DE1">
            <w:r>
              <w:t>Cadastrar Jogador</w:t>
            </w:r>
          </w:p>
        </w:tc>
      </w:tr>
      <w:tr w:rsidR="005B0DE1" w14:paraId="28AFDE5E" w14:textId="77777777" w:rsidTr="005B0DE1">
        <w:tc>
          <w:tcPr>
            <w:tcW w:w="4247" w:type="dxa"/>
          </w:tcPr>
          <w:p w14:paraId="1C32B5A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606F4B7D" w14:textId="77777777" w:rsidR="005B0DE1" w:rsidRDefault="005B0DE1" w:rsidP="005B0DE1">
            <w:r>
              <w:t>Responsável por cadastrar um perfil de usuário como jogador no software.</w:t>
            </w:r>
          </w:p>
        </w:tc>
      </w:tr>
      <w:tr w:rsidR="005B0DE1" w14:paraId="2D6CAC3A" w14:textId="77777777" w:rsidTr="005B0DE1">
        <w:tc>
          <w:tcPr>
            <w:tcW w:w="4247" w:type="dxa"/>
          </w:tcPr>
          <w:p w14:paraId="7DF27B7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5A774A5D" w14:textId="77777777" w:rsidR="005B0DE1" w:rsidRDefault="005B0DE1" w:rsidP="005B0DE1">
            <w:r w:rsidRPr="00B633D1">
              <w:t xml:space="preserve">Req.9 – O usuário deve </w:t>
            </w:r>
            <w:r w:rsidRPr="009F7FF5">
              <w:t>poder</w:t>
            </w:r>
            <w:r w:rsidRPr="00B633D1">
              <w:t xml:space="preserve"> </w:t>
            </w:r>
            <w:r>
              <w:t>cadastrar</w:t>
            </w:r>
            <w:r w:rsidRPr="00B633D1">
              <w:t xml:space="preserve"> seu jogador</w:t>
            </w:r>
            <w:r>
              <w:t>.</w:t>
            </w:r>
          </w:p>
        </w:tc>
      </w:tr>
      <w:tr w:rsidR="005B0DE1" w14:paraId="68208746" w14:textId="77777777" w:rsidTr="005B0DE1">
        <w:tc>
          <w:tcPr>
            <w:tcW w:w="4247" w:type="dxa"/>
          </w:tcPr>
          <w:p w14:paraId="3D17E9C3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596FBC9F" w14:textId="77777777" w:rsidR="005B0DE1" w:rsidRDefault="005B0DE1" w:rsidP="005B0DE1">
            <w:r>
              <w:t>Software instalado.</w:t>
            </w:r>
          </w:p>
          <w:p w14:paraId="2EA41759" w14:textId="77777777" w:rsidR="005B0DE1" w:rsidRDefault="005B0DE1" w:rsidP="005B0DE1">
            <w:r>
              <w:t>Acesso à internet.</w:t>
            </w:r>
          </w:p>
        </w:tc>
      </w:tr>
      <w:tr w:rsidR="005B0DE1" w14:paraId="654E08EA" w14:textId="77777777" w:rsidTr="005B0DE1">
        <w:tc>
          <w:tcPr>
            <w:tcW w:w="4247" w:type="dxa"/>
          </w:tcPr>
          <w:p w14:paraId="42F26F62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9A7CC1B" w14:textId="77777777" w:rsidR="005B0DE1" w:rsidRDefault="005B0DE1" w:rsidP="005B0DE1">
            <w:r>
              <w:t>Ter um perfil cadastrado no software.</w:t>
            </w:r>
          </w:p>
        </w:tc>
      </w:tr>
      <w:tr w:rsidR="005B0DE1" w14:paraId="25B957AA" w14:textId="77777777" w:rsidTr="005B0DE1">
        <w:tc>
          <w:tcPr>
            <w:tcW w:w="4247" w:type="dxa"/>
          </w:tcPr>
          <w:p w14:paraId="7DB8E26E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8D3859B" w14:textId="77777777" w:rsidR="005B0DE1" w:rsidRDefault="005B0DE1" w:rsidP="005B0DE1">
            <w:r>
              <w:t>Usuário, Banco de dados.</w:t>
            </w:r>
          </w:p>
        </w:tc>
      </w:tr>
      <w:tr w:rsidR="005B0DE1" w14:paraId="7FE99163" w14:textId="77777777" w:rsidTr="005B0DE1">
        <w:tc>
          <w:tcPr>
            <w:tcW w:w="8494" w:type="dxa"/>
            <w:gridSpan w:val="2"/>
          </w:tcPr>
          <w:p w14:paraId="5264CBC1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E337606" w14:textId="77777777" w:rsidTr="005B0DE1">
        <w:tc>
          <w:tcPr>
            <w:tcW w:w="4247" w:type="dxa"/>
          </w:tcPr>
          <w:p w14:paraId="3E7B80D8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30ABE4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108FEC8D" w14:textId="77777777" w:rsidTr="005B0DE1">
        <w:tc>
          <w:tcPr>
            <w:tcW w:w="4247" w:type="dxa"/>
          </w:tcPr>
          <w:p w14:paraId="4743AD27" w14:textId="77777777" w:rsidR="005B0DE1" w:rsidRDefault="005B0DE1" w:rsidP="005B0DE1">
            <w:r>
              <w:t>1 – Solicitação de cadastro do jogador.</w:t>
            </w:r>
          </w:p>
        </w:tc>
        <w:tc>
          <w:tcPr>
            <w:tcW w:w="4247" w:type="dxa"/>
          </w:tcPr>
          <w:p w14:paraId="0A569D71" w14:textId="77777777" w:rsidR="005B0DE1" w:rsidRDefault="005B0DE1" w:rsidP="005B0DE1">
            <w:r>
              <w:t>2 – Sistema busca no banco de dados os dados cadastrados. Se houver erro no acesso ao banco de dados veja “Fluxo alternativo 1”.</w:t>
            </w:r>
          </w:p>
          <w:p w14:paraId="37E2BD96" w14:textId="77777777" w:rsidR="005B0DE1" w:rsidRDefault="005B0DE1" w:rsidP="005B0DE1">
            <w:r>
              <w:t>3 – Exibe os dados do jogador.</w:t>
            </w:r>
          </w:p>
        </w:tc>
      </w:tr>
      <w:tr w:rsidR="005B0DE1" w:rsidRPr="005B2754" w14:paraId="52B88E1A" w14:textId="77777777" w:rsidTr="005B0DE1">
        <w:tc>
          <w:tcPr>
            <w:tcW w:w="8494" w:type="dxa"/>
            <w:gridSpan w:val="2"/>
          </w:tcPr>
          <w:p w14:paraId="7C729484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4A45C78B" w14:textId="77777777" w:rsidTr="005B0DE1">
        <w:tc>
          <w:tcPr>
            <w:tcW w:w="4247" w:type="dxa"/>
          </w:tcPr>
          <w:p w14:paraId="0D3068EB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1535C150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2D0334B7" w14:textId="77777777" w:rsidTr="005B0DE1">
        <w:tc>
          <w:tcPr>
            <w:tcW w:w="4247" w:type="dxa"/>
          </w:tcPr>
          <w:p w14:paraId="72050326" w14:textId="77777777" w:rsidR="005B0DE1" w:rsidRDefault="005B0DE1" w:rsidP="005B0DE1"/>
        </w:tc>
        <w:tc>
          <w:tcPr>
            <w:tcW w:w="4247" w:type="dxa"/>
          </w:tcPr>
          <w:p w14:paraId="4556B8F9" w14:textId="77777777" w:rsidR="005B0DE1" w:rsidRDefault="005B0DE1" w:rsidP="005B0DE1">
            <w:r>
              <w:t>1 – Sistema exibe mensagem de erro ao buscar dados.</w:t>
            </w:r>
          </w:p>
          <w:p w14:paraId="2B02FF27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6CD26D65" w14:textId="77777777" w:rsidTr="005B0DE1">
        <w:tc>
          <w:tcPr>
            <w:tcW w:w="4247" w:type="dxa"/>
          </w:tcPr>
          <w:p w14:paraId="6F0A1723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1267E9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04E20B8C" w14:textId="77777777" w:rsidTr="005B0DE1">
        <w:tc>
          <w:tcPr>
            <w:tcW w:w="4247" w:type="dxa"/>
          </w:tcPr>
          <w:p w14:paraId="5FBBAB1C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3DA02EE8" w14:textId="77777777" w:rsidR="005B0DE1" w:rsidRDefault="005B0DE1" w:rsidP="005B0DE1">
            <w:r>
              <w:t>4 – Sistema cancela operação.</w:t>
            </w:r>
          </w:p>
          <w:p w14:paraId="45345D09" w14:textId="77777777" w:rsidR="005B0DE1" w:rsidRDefault="005B0DE1" w:rsidP="005B0DE1">
            <w:r>
              <w:t>5 – Caso de uso encerrado.</w:t>
            </w:r>
          </w:p>
        </w:tc>
      </w:tr>
    </w:tbl>
    <w:p w14:paraId="4E928398" w14:textId="77777777" w:rsidR="005B0DE1" w:rsidRDefault="005B0DE1" w:rsidP="009B2EE3"/>
    <w:p w14:paraId="2D4FA74C" w14:textId="77777777" w:rsidR="009B2EE3" w:rsidRDefault="009B2EE3" w:rsidP="009B2EE3"/>
    <w:p w14:paraId="63D1CCDF" w14:textId="77777777" w:rsidR="009B2EE3" w:rsidRDefault="009B2EE3" w:rsidP="009B2EE3"/>
    <w:p w14:paraId="02AD850C" w14:textId="77777777" w:rsidR="009B2EE3" w:rsidRDefault="009B2EE3" w:rsidP="009B2EE3"/>
    <w:p w14:paraId="55D5BE67" w14:textId="77777777" w:rsidR="009B2EE3" w:rsidRDefault="009B2EE3" w:rsidP="009B2EE3"/>
    <w:p w14:paraId="03F6533C" w14:textId="77777777" w:rsidR="009B2EE3" w:rsidRDefault="009B2EE3" w:rsidP="009B2EE3"/>
    <w:p w14:paraId="1BE3D8CD" w14:textId="77777777" w:rsidR="009B2EE3" w:rsidRDefault="009B2EE3" w:rsidP="009B2EE3"/>
    <w:p w14:paraId="0F00E633" w14:textId="77777777" w:rsidR="009B2EE3" w:rsidRDefault="009B2EE3" w:rsidP="009B2EE3"/>
    <w:p w14:paraId="308BEF12" w14:textId="77777777" w:rsidR="009B2EE3" w:rsidRDefault="009B2EE3" w:rsidP="009B2EE3"/>
    <w:p w14:paraId="035F5664" w14:textId="77777777" w:rsidR="009B2EE3" w:rsidRDefault="009B2EE3" w:rsidP="009B2EE3"/>
    <w:p w14:paraId="7B81ED6D" w14:textId="77777777" w:rsidR="009B2EE3" w:rsidRDefault="009B2EE3" w:rsidP="009B2EE3"/>
    <w:p w14:paraId="427E6A28" w14:textId="77777777" w:rsidR="009B2EE3" w:rsidRDefault="009B2EE3" w:rsidP="009B2EE3"/>
    <w:p w14:paraId="06BB483E" w14:textId="77777777" w:rsidR="009B2EE3" w:rsidRDefault="009B2EE3" w:rsidP="009B2EE3"/>
    <w:p w14:paraId="59CF1F7B" w14:textId="77777777" w:rsidR="009B2EE3" w:rsidRDefault="009B2EE3" w:rsidP="009B2EE3"/>
    <w:p w14:paraId="79F78AEC" w14:textId="77777777" w:rsidR="009B2EE3" w:rsidRDefault="009B2EE3" w:rsidP="009B2EE3"/>
    <w:p w14:paraId="28996663" w14:textId="77777777" w:rsidR="009B2EE3" w:rsidRDefault="009B2EE3" w:rsidP="009B2EE3"/>
    <w:p w14:paraId="6EE1B533" w14:textId="77777777" w:rsidR="005B0DE1" w:rsidRDefault="005B0DE1" w:rsidP="009B2EE3"/>
    <w:p w14:paraId="63F16055" w14:textId="77777777" w:rsidR="005B0DE1" w:rsidRDefault="005B0DE1" w:rsidP="009B2EE3"/>
    <w:p w14:paraId="3E0991FE" w14:textId="77777777" w:rsidR="005B0DE1" w:rsidRDefault="005B0DE1" w:rsidP="009B2EE3"/>
    <w:p w14:paraId="10329372" w14:textId="77777777" w:rsidR="005B0DE1" w:rsidRDefault="005B0DE1" w:rsidP="009B2EE3"/>
    <w:p w14:paraId="7F4F2B8A" w14:textId="77777777" w:rsidR="005B0DE1" w:rsidRDefault="005B0DE1" w:rsidP="009B2EE3"/>
    <w:p w14:paraId="1B465701" w14:textId="77777777" w:rsidR="005B0DE1" w:rsidRDefault="005B0DE1" w:rsidP="009B2EE3"/>
    <w:p w14:paraId="74847D3A" w14:textId="77777777" w:rsidR="005B0DE1" w:rsidRDefault="005B0DE1" w:rsidP="009B2EE3"/>
    <w:p w14:paraId="19C51F4C" w14:textId="77777777" w:rsidR="005B0DE1" w:rsidRDefault="005B0DE1" w:rsidP="009B2EE3"/>
    <w:p w14:paraId="3A4E5896" w14:textId="77777777" w:rsidR="005B0DE1" w:rsidRDefault="005B0DE1" w:rsidP="009B2EE3"/>
    <w:p w14:paraId="6AA95240" w14:textId="77777777" w:rsidR="005B0DE1" w:rsidRDefault="005B0DE1" w:rsidP="009B2EE3"/>
    <w:p w14:paraId="7CC54055" w14:textId="77777777" w:rsidR="005B0DE1" w:rsidRDefault="005B0DE1" w:rsidP="009B2EE3"/>
    <w:p w14:paraId="3641E9FA" w14:textId="77777777" w:rsidR="005B0DE1" w:rsidRDefault="005B0DE1" w:rsidP="009B2EE3"/>
    <w:p w14:paraId="35E076C4" w14:textId="5C9EACB0" w:rsidR="001C3F5C" w:rsidRDefault="001C3F5C" w:rsidP="001C3F5C">
      <w:pPr>
        <w:pStyle w:val="Legenda"/>
        <w:rPr>
          <w:i w:val="0"/>
        </w:rPr>
      </w:pPr>
      <w:bookmarkStart w:id="184" w:name="_Toc480488818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42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1C3F5C">
        <w:rPr>
          <w:i w:val="0"/>
        </w:rPr>
        <w:t xml:space="preserve">Cadastrar Jogador </w:t>
      </w:r>
      <w:r>
        <w:rPr>
          <w:i w:val="0"/>
        </w:rPr>
        <w:t>&gt;</w:t>
      </w:r>
      <w:bookmarkEnd w:id="184"/>
    </w:p>
    <w:p w14:paraId="19B9E148" w14:textId="77777777" w:rsidR="005B0DE1" w:rsidRDefault="005B0DE1" w:rsidP="001C3F5C">
      <w:pPr>
        <w:jc w:val="center"/>
      </w:pPr>
    </w:p>
    <w:p w14:paraId="0B04493F" w14:textId="77777777" w:rsidR="005B0DE1" w:rsidRDefault="005B0DE1" w:rsidP="009B2EE3"/>
    <w:p w14:paraId="3E7AB14E" w14:textId="77777777" w:rsidR="005B0DE1" w:rsidRDefault="005B0DE1" w:rsidP="009B2EE3"/>
    <w:p w14:paraId="03F0D8C1" w14:textId="77777777" w:rsidR="005B0DE1" w:rsidRDefault="005B0DE1" w:rsidP="009B2EE3"/>
    <w:p w14:paraId="49B8084E" w14:textId="77777777" w:rsidR="005B0DE1" w:rsidRDefault="005B0DE1" w:rsidP="009B2EE3"/>
    <w:p w14:paraId="342367E9" w14:textId="77777777" w:rsidR="005B0DE1" w:rsidRDefault="005B0DE1" w:rsidP="009B2EE3"/>
    <w:p w14:paraId="4D562BBD" w14:textId="77777777" w:rsidR="005B0DE1" w:rsidRDefault="005B0DE1" w:rsidP="009B2EE3"/>
    <w:p w14:paraId="7DD8C02E" w14:textId="77777777" w:rsidR="005B0DE1" w:rsidRDefault="005B0DE1" w:rsidP="009B2EE3"/>
    <w:p w14:paraId="7F51B2B2" w14:textId="77777777" w:rsidR="005B0DE1" w:rsidRDefault="005B0DE1" w:rsidP="009B2EE3"/>
    <w:p w14:paraId="7C415EF5" w14:textId="77777777" w:rsidR="005B0DE1" w:rsidRDefault="005B0DE1" w:rsidP="009B2EE3"/>
    <w:p w14:paraId="72E4C66D" w14:textId="77777777" w:rsidR="005B0DE1" w:rsidRDefault="005B0DE1" w:rsidP="009B2EE3"/>
    <w:p w14:paraId="4D9D3351" w14:textId="77777777" w:rsidR="005B0DE1" w:rsidRDefault="005B0DE1" w:rsidP="009B2EE3"/>
    <w:p w14:paraId="22C67DAC" w14:textId="77777777" w:rsidR="005B0DE1" w:rsidRDefault="005B0DE1" w:rsidP="009B2EE3"/>
    <w:p w14:paraId="33D001C2" w14:textId="77777777" w:rsidR="005B0DE1" w:rsidRDefault="005B0DE1" w:rsidP="009B2EE3"/>
    <w:p w14:paraId="4DE033E3" w14:textId="77777777" w:rsidR="005B0DE1" w:rsidRDefault="005B0DE1" w:rsidP="009B2EE3"/>
    <w:p w14:paraId="2D335F16" w14:textId="77777777" w:rsidR="005B0DE1" w:rsidRDefault="005B0DE1" w:rsidP="009B2EE3"/>
    <w:p w14:paraId="26D39DBE" w14:textId="77777777" w:rsidR="005B0DE1" w:rsidRDefault="005B0DE1" w:rsidP="009B2EE3"/>
    <w:p w14:paraId="1F575831" w14:textId="77777777" w:rsidR="005B0DE1" w:rsidRDefault="005B0DE1" w:rsidP="009B2EE3"/>
    <w:p w14:paraId="74DF254B" w14:textId="77777777" w:rsidR="005B0DE1" w:rsidRDefault="005B0DE1" w:rsidP="009B2EE3"/>
    <w:p w14:paraId="243254FC" w14:textId="3A557E30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Listar Jogador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2E9721D3" w14:textId="77777777" w:rsidTr="005B0DE1">
        <w:tc>
          <w:tcPr>
            <w:tcW w:w="4247" w:type="dxa"/>
          </w:tcPr>
          <w:p w14:paraId="109E409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2221D2DA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06A2CCCA" w14:textId="77777777" w:rsidR="005B0DE1" w:rsidRDefault="005B0DE1" w:rsidP="005B0DE1">
            <w:r>
              <w:t>Listar Jogador</w:t>
            </w:r>
          </w:p>
        </w:tc>
      </w:tr>
      <w:tr w:rsidR="005B0DE1" w14:paraId="0352B721" w14:textId="77777777" w:rsidTr="005B0DE1">
        <w:tc>
          <w:tcPr>
            <w:tcW w:w="4247" w:type="dxa"/>
          </w:tcPr>
          <w:p w14:paraId="76F9573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693E8B1" w14:textId="77777777" w:rsidR="005B0DE1" w:rsidRDefault="005B0DE1" w:rsidP="005B0DE1">
            <w:r>
              <w:t>Responsável por listar os dados de jogador do usuário.</w:t>
            </w:r>
          </w:p>
        </w:tc>
      </w:tr>
      <w:tr w:rsidR="005B0DE1" w14:paraId="537163DC" w14:textId="77777777" w:rsidTr="005B0DE1">
        <w:tc>
          <w:tcPr>
            <w:tcW w:w="4247" w:type="dxa"/>
          </w:tcPr>
          <w:p w14:paraId="174824E3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45BBDF46" w14:textId="77777777" w:rsidR="005B0DE1" w:rsidRDefault="005B0DE1" w:rsidP="005B0DE1">
            <w:r w:rsidRPr="009F7FF5">
              <w:t>Req.11 – O usuário deve poder visualizar seu jogador</w:t>
            </w:r>
          </w:p>
        </w:tc>
      </w:tr>
      <w:tr w:rsidR="005B0DE1" w14:paraId="6E9EA6E8" w14:textId="77777777" w:rsidTr="005B0DE1">
        <w:tc>
          <w:tcPr>
            <w:tcW w:w="4247" w:type="dxa"/>
          </w:tcPr>
          <w:p w14:paraId="4010CA2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5F29500E" w14:textId="77777777" w:rsidR="005B0DE1" w:rsidRDefault="005B0DE1" w:rsidP="005B0DE1">
            <w:r>
              <w:t>Software instalado.</w:t>
            </w:r>
          </w:p>
          <w:p w14:paraId="4EF100E7" w14:textId="77777777" w:rsidR="005B0DE1" w:rsidRDefault="005B0DE1" w:rsidP="005B0DE1">
            <w:r>
              <w:t>Acesso à internet.</w:t>
            </w:r>
          </w:p>
          <w:p w14:paraId="0EBC7344" w14:textId="77777777" w:rsidR="005B0DE1" w:rsidRDefault="005B0DE1" w:rsidP="005B0DE1">
            <w:r>
              <w:t>Estar logado no sistema.</w:t>
            </w:r>
          </w:p>
        </w:tc>
      </w:tr>
      <w:tr w:rsidR="005B0DE1" w14:paraId="77F187CF" w14:textId="77777777" w:rsidTr="005B0DE1">
        <w:tc>
          <w:tcPr>
            <w:tcW w:w="4247" w:type="dxa"/>
          </w:tcPr>
          <w:p w14:paraId="5775FCC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46E564C" w14:textId="77777777" w:rsidR="005B0DE1" w:rsidRDefault="005B0DE1" w:rsidP="005B0DE1">
            <w:r>
              <w:t>Visualizar os dados de jogador.</w:t>
            </w:r>
          </w:p>
        </w:tc>
      </w:tr>
      <w:tr w:rsidR="005B0DE1" w14:paraId="1A520E2D" w14:textId="77777777" w:rsidTr="005B0DE1">
        <w:tc>
          <w:tcPr>
            <w:tcW w:w="4247" w:type="dxa"/>
          </w:tcPr>
          <w:p w14:paraId="07F4071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7C1A134" w14:textId="77777777" w:rsidR="005B0DE1" w:rsidRDefault="005B0DE1" w:rsidP="005B0DE1">
            <w:r>
              <w:t>Usuário, Banco de dados</w:t>
            </w:r>
          </w:p>
        </w:tc>
      </w:tr>
      <w:tr w:rsidR="005B0DE1" w:rsidRPr="00A71D5B" w14:paraId="06F3223D" w14:textId="77777777" w:rsidTr="005B0DE1">
        <w:tc>
          <w:tcPr>
            <w:tcW w:w="8494" w:type="dxa"/>
            <w:gridSpan w:val="2"/>
          </w:tcPr>
          <w:p w14:paraId="58F6965C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:rsidRPr="00A71D5B" w14:paraId="24024C8C" w14:textId="77777777" w:rsidTr="005B0DE1">
        <w:tc>
          <w:tcPr>
            <w:tcW w:w="4247" w:type="dxa"/>
          </w:tcPr>
          <w:p w14:paraId="38753755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3D88210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1F715CE8" w14:textId="77777777" w:rsidTr="005B0DE1">
        <w:tc>
          <w:tcPr>
            <w:tcW w:w="4247" w:type="dxa"/>
          </w:tcPr>
          <w:p w14:paraId="073F5B33" w14:textId="77777777" w:rsidR="005B0DE1" w:rsidRDefault="005B0DE1" w:rsidP="005B0DE1">
            <w:r>
              <w:t>1 – Solicitação de cadastro do jogador.</w:t>
            </w:r>
          </w:p>
        </w:tc>
        <w:tc>
          <w:tcPr>
            <w:tcW w:w="4247" w:type="dxa"/>
          </w:tcPr>
          <w:p w14:paraId="249A59D1" w14:textId="77777777" w:rsidR="005B0DE1" w:rsidRDefault="005B0DE1" w:rsidP="005B0DE1">
            <w:r>
              <w:t>2 – Sistema busca no banco de dados os dados cadastrados. Se houver erro no acesso ao banco de dados veja “Fluxo alternativo 1”.</w:t>
            </w:r>
          </w:p>
          <w:p w14:paraId="507479CC" w14:textId="77777777" w:rsidR="005B0DE1" w:rsidRDefault="005B0DE1" w:rsidP="005B0DE1">
            <w:r>
              <w:t>3 – Exibe os dados do jogador.</w:t>
            </w:r>
          </w:p>
        </w:tc>
      </w:tr>
      <w:tr w:rsidR="005B0DE1" w:rsidRPr="005B2754" w14:paraId="0BDFBC93" w14:textId="77777777" w:rsidTr="005B0DE1">
        <w:tc>
          <w:tcPr>
            <w:tcW w:w="8494" w:type="dxa"/>
            <w:gridSpan w:val="2"/>
          </w:tcPr>
          <w:p w14:paraId="5B05E2EE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0F1D0D06" w14:textId="77777777" w:rsidTr="005B0DE1">
        <w:tc>
          <w:tcPr>
            <w:tcW w:w="4247" w:type="dxa"/>
          </w:tcPr>
          <w:p w14:paraId="21520D66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3D8CC28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455ED1BB" w14:textId="77777777" w:rsidTr="005B0DE1">
        <w:tc>
          <w:tcPr>
            <w:tcW w:w="4247" w:type="dxa"/>
          </w:tcPr>
          <w:p w14:paraId="688967A2" w14:textId="77777777" w:rsidR="005B0DE1" w:rsidRDefault="005B0DE1" w:rsidP="005B0DE1"/>
        </w:tc>
        <w:tc>
          <w:tcPr>
            <w:tcW w:w="4247" w:type="dxa"/>
          </w:tcPr>
          <w:p w14:paraId="7A59A47D" w14:textId="77777777" w:rsidR="005B0DE1" w:rsidRDefault="005B0DE1" w:rsidP="005B0DE1">
            <w:r>
              <w:t>1 – Sistema exibe mensagem de erro ao buscar dados.</w:t>
            </w:r>
          </w:p>
          <w:p w14:paraId="5C084C2A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67AB161A" w14:textId="77777777" w:rsidTr="005B0DE1">
        <w:tc>
          <w:tcPr>
            <w:tcW w:w="4247" w:type="dxa"/>
          </w:tcPr>
          <w:p w14:paraId="61A0D10B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180723A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73FD50CA" w14:textId="77777777" w:rsidTr="005B0DE1">
        <w:tc>
          <w:tcPr>
            <w:tcW w:w="4247" w:type="dxa"/>
          </w:tcPr>
          <w:p w14:paraId="297BC72D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0C94DA20" w14:textId="77777777" w:rsidR="005B0DE1" w:rsidRDefault="005B0DE1" w:rsidP="005B0DE1">
            <w:r>
              <w:t>4 – Sistema cancela operação.</w:t>
            </w:r>
          </w:p>
          <w:p w14:paraId="4580A9C2" w14:textId="77777777" w:rsidR="005B0DE1" w:rsidRDefault="005B0DE1" w:rsidP="005B0DE1">
            <w:r>
              <w:t>5 – Caso de uso encerrado.</w:t>
            </w:r>
          </w:p>
        </w:tc>
      </w:tr>
    </w:tbl>
    <w:p w14:paraId="2FA691C1" w14:textId="77777777" w:rsidR="005B0DE1" w:rsidRDefault="005B0DE1" w:rsidP="009B2EE3"/>
    <w:p w14:paraId="1E7E0C65" w14:textId="77777777" w:rsidR="009B2EE3" w:rsidRDefault="009B2EE3" w:rsidP="009B2EE3"/>
    <w:p w14:paraId="64AE3D68" w14:textId="77777777" w:rsidR="009B2EE3" w:rsidRDefault="009B2EE3" w:rsidP="009B2EE3"/>
    <w:p w14:paraId="0B7699E6" w14:textId="77777777" w:rsidR="009B2EE3" w:rsidRDefault="009B2EE3" w:rsidP="009B2EE3"/>
    <w:p w14:paraId="5FFABB3C" w14:textId="77777777" w:rsidR="009B2EE3" w:rsidRDefault="009B2EE3" w:rsidP="009B2EE3"/>
    <w:p w14:paraId="30EDCCDB" w14:textId="77777777" w:rsidR="009B2EE3" w:rsidRDefault="009B2EE3" w:rsidP="009B2EE3"/>
    <w:p w14:paraId="2DD8C227" w14:textId="77777777" w:rsidR="009B2EE3" w:rsidRDefault="009B2EE3" w:rsidP="009B2EE3"/>
    <w:p w14:paraId="6F9D2EC7" w14:textId="77777777" w:rsidR="009B2EE3" w:rsidRDefault="009B2EE3" w:rsidP="009B2EE3"/>
    <w:p w14:paraId="7C18759C" w14:textId="77777777" w:rsidR="009B2EE3" w:rsidRDefault="009B2EE3" w:rsidP="009B2EE3"/>
    <w:p w14:paraId="5164E279" w14:textId="77777777" w:rsidR="009B2EE3" w:rsidRDefault="009B2EE3" w:rsidP="009B2EE3"/>
    <w:p w14:paraId="26511F17" w14:textId="77777777" w:rsidR="009B2EE3" w:rsidRDefault="009B2EE3" w:rsidP="009B2EE3"/>
    <w:p w14:paraId="112274BF" w14:textId="77777777" w:rsidR="009B2EE3" w:rsidRDefault="009B2EE3" w:rsidP="009B2EE3"/>
    <w:p w14:paraId="71E5907C" w14:textId="77777777" w:rsidR="009B2EE3" w:rsidRDefault="009B2EE3" w:rsidP="009B2EE3"/>
    <w:p w14:paraId="0EE4E1BB" w14:textId="77777777" w:rsidR="009B2EE3" w:rsidRDefault="009B2EE3" w:rsidP="009B2EE3"/>
    <w:p w14:paraId="7DB47FFF" w14:textId="77777777" w:rsidR="009B2EE3" w:rsidRDefault="009B2EE3" w:rsidP="009B2EE3"/>
    <w:p w14:paraId="3C56C8A2" w14:textId="77777777" w:rsidR="005B0DE1" w:rsidRDefault="005B0DE1" w:rsidP="009B2EE3"/>
    <w:p w14:paraId="685BCF22" w14:textId="77777777" w:rsidR="005B0DE1" w:rsidRDefault="005B0DE1" w:rsidP="009B2EE3"/>
    <w:p w14:paraId="252634DA" w14:textId="77777777" w:rsidR="005B0DE1" w:rsidRDefault="005B0DE1" w:rsidP="009B2EE3"/>
    <w:p w14:paraId="45C65F72" w14:textId="77777777" w:rsidR="005B0DE1" w:rsidRDefault="005B0DE1" w:rsidP="009B2EE3"/>
    <w:p w14:paraId="6648607E" w14:textId="77777777" w:rsidR="005B0DE1" w:rsidRDefault="005B0DE1" w:rsidP="009B2EE3"/>
    <w:p w14:paraId="01AAB7F1" w14:textId="77777777" w:rsidR="005B0DE1" w:rsidRDefault="005B0DE1" w:rsidP="009B2EE3"/>
    <w:p w14:paraId="0D5F36D3" w14:textId="77777777" w:rsidR="005B0DE1" w:rsidRDefault="005B0DE1" w:rsidP="009B2EE3"/>
    <w:p w14:paraId="18C6FED2" w14:textId="77777777" w:rsidR="005B0DE1" w:rsidRDefault="005B0DE1" w:rsidP="009B2EE3"/>
    <w:p w14:paraId="252A7151" w14:textId="77777777" w:rsidR="005B0DE1" w:rsidRDefault="005B0DE1" w:rsidP="009B2EE3"/>
    <w:p w14:paraId="6849FEA6" w14:textId="77777777" w:rsidR="005B0DE1" w:rsidRDefault="005B0DE1" w:rsidP="009B2EE3"/>
    <w:p w14:paraId="79BB186B" w14:textId="77777777" w:rsidR="005B0DE1" w:rsidRDefault="005B0DE1" w:rsidP="009B2EE3"/>
    <w:p w14:paraId="19A4B337" w14:textId="77777777" w:rsidR="005B0DE1" w:rsidRDefault="005B0DE1" w:rsidP="009B2EE3"/>
    <w:p w14:paraId="5E7BFFA6" w14:textId="77777777" w:rsidR="005B0DE1" w:rsidRDefault="005B0DE1" w:rsidP="009B2EE3"/>
    <w:p w14:paraId="560B65C2" w14:textId="77777777" w:rsidR="005B0DE1" w:rsidRDefault="005B0DE1" w:rsidP="009B2EE3"/>
    <w:p w14:paraId="0E4BB73E" w14:textId="6417CEAF" w:rsidR="005B0DE1" w:rsidRPr="001C3F5C" w:rsidRDefault="001C3F5C" w:rsidP="001C3F5C">
      <w:pPr>
        <w:jc w:val="center"/>
      </w:pPr>
      <w:bookmarkStart w:id="185" w:name="_Toc480488819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43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Listar Jogador</w:t>
      </w:r>
      <w:r w:rsidRPr="001C3F5C">
        <w:t xml:space="preserve"> &gt;</w:t>
      </w:r>
      <w:bookmarkEnd w:id="185"/>
    </w:p>
    <w:p w14:paraId="09C1915B" w14:textId="77777777" w:rsidR="005B0DE1" w:rsidRDefault="005B0DE1" w:rsidP="009B2EE3"/>
    <w:p w14:paraId="61F1FCA4" w14:textId="77777777" w:rsidR="005B0DE1" w:rsidRDefault="005B0DE1" w:rsidP="009B2EE3"/>
    <w:p w14:paraId="1B75FC58" w14:textId="77777777" w:rsidR="005B0DE1" w:rsidRDefault="005B0DE1" w:rsidP="009B2EE3"/>
    <w:p w14:paraId="185E6A81" w14:textId="77777777" w:rsidR="005B0DE1" w:rsidRDefault="005B0DE1" w:rsidP="009B2EE3"/>
    <w:p w14:paraId="7928829E" w14:textId="77777777" w:rsidR="005B0DE1" w:rsidRDefault="005B0DE1" w:rsidP="009B2EE3"/>
    <w:p w14:paraId="2227EA9A" w14:textId="77777777" w:rsidR="005B0DE1" w:rsidRDefault="005B0DE1" w:rsidP="009B2EE3"/>
    <w:p w14:paraId="705FCB84" w14:textId="77777777" w:rsidR="005B0DE1" w:rsidRDefault="005B0DE1" w:rsidP="009B2EE3"/>
    <w:p w14:paraId="260F8249" w14:textId="77777777" w:rsidR="005B0DE1" w:rsidRDefault="005B0DE1" w:rsidP="009B2EE3"/>
    <w:p w14:paraId="3C0603C2" w14:textId="77777777" w:rsidR="005B0DE1" w:rsidRDefault="005B0DE1" w:rsidP="009B2EE3"/>
    <w:p w14:paraId="4DCB1021" w14:textId="77777777" w:rsidR="005B0DE1" w:rsidRDefault="005B0DE1" w:rsidP="009B2EE3"/>
    <w:p w14:paraId="023695FD" w14:textId="77777777" w:rsidR="005B0DE1" w:rsidRDefault="005B0DE1" w:rsidP="009B2EE3"/>
    <w:p w14:paraId="0324AFC7" w14:textId="77777777" w:rsidR="005B0DE1" w:rsidRDefault="005B0DE1" w:rsidP="009B2EE3"/>
    <w:p w14:paraId="317826DC" w14:textId="77777777" w:rsidR="005B0DE1" w:rsidRDefault="005B0DE1" w:rsidP="009B2EE3"/>
    <w:p w14:paraId="69778DEC" w14:textId="77777777" w:rsidR="005B0DE1" w:rsidRDefault="005B0DE1" w:rsidP="009B2EE3"/>
    <w:p w14:paraId="2A8C7E49" w14:textId="77777777" w:rsidR="005B0DE1" w:rsidRDefault="005B0DE1" w:rsidP="009B2EE3"/>
    <w:p w14:paraId="6AD59168" w14:textId="77777777" w:rsidR="005B0DE1" w:rsidRDefault="005B0DE1" w:rsidP="009B2EE3"/>
    <w:p w14:paraId="1E382949" w14:textId="77777777" w:rsidR="005B0DE1" w:rsidRDefault="005B0DE1" w:rsidP="009B2EE3"/>
    <w:p w14:paraId="3F21503C" w14:textId="07743754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Edição de Jogador</w:t>
      </w:r>
    </w:p>
    <w:tbl>
      <w:tblPr>
        <w:tblStyle w:val="Tabelacomgrade"/>
        <w:tblpPr w:leftFromText="141" w:rightFromText="141" w:vertAnchor="text" w:horzAnchor="margin" w:tblpXSpec="center" w:tblpY="13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5B0DE1" w14:paraId="24B94B9C" w14:textId="77777777" w:rsidTr="005B0DE1">
        <w:tc>
          <w:tcPr>
            <w:tcW w:w="4322" w:type="dxa"/>
          </w:tcPr>
          <w:p w14:paraId="43C4F954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769DF47D" w14:textId="77777777" w:rsidR="005B0DE1" w:rsidRDefault="005B0DE1" w:rsidP="005B0DE1">
            <w:r>
              <w:t>Edição de Jogador</w:t>
            </w:r>
          </w:p>
        </w:tc>
      </w:tr>
      <w:tr w:rsidR="005B0DE1" w14:paraId="1A4E1BAE" w14:textId="77777777" w:rsidTr="005B0DE1">
        <w:tc>
          <w:tcPr>
            <w:tcW w:w="4322" w:type="dxa"/>
          </w:tcPr>
          <w:p w14:paraId="73965E3C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6AAA1756" w14:textId="77777777" w:rsidR="005B0DE1" w:rsidRDefault="005B0DE1" w:rsidP="005B0DE1">
            <w:r>
              <w:t>Função que permite que um usuário edite seu perfil.</w:t>
            </w:r>
          </w:p>
        </w:tc>
      </w:tr>
      <w:tr w:rsidR="005B0DE1" w14:paraId="502225BE" w14:textId="77777777" w:rsidTr="005B0DE1">
        <w:tc>
          <w:tcPr>
            <w:tcW w:w="4322" w:type="dxa"/>
          </w:tcPr>
          <w:p w14:paraId="4188A918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32CBD11D" w14:textId="77777777" w:rsidR="005B0DE1" w:rsidRDefault="005B0DE1" w:rsidP="005B0DE1">
            <w:r>
              <w:t>Req.10</w:t>
            </w:r>
            <w:r w:rsidRPr="009B2EE3">
              <w:t xml:space="preserve"> – O usuário deve poder editar seu </w:t>
            </w:r>
            <w:r>
              <w:t>jogador</w:t>
            </w:r>
          </w:p>
        </w:tc>
      </w:tr>
      <w:tr w:rsidR="005B0DE1" w14:paraId="5931B7ED" w14:textId="77777777" w:rsidTr="005B0DE1">
        <w:tc>
          <w:tcPr>
            <w:tcW w:w="4322" w:type="dxa"/>
          </w:tcPr>
          <w:p w14:paraId="490ECC8E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57CA37F4" w14:textId="77777777" w:rsidR="005B0DE1" w:rsidRDefault="005B0DE1" w:rsidP="005B0DE1">
            <w:r>
              <w:t>Software Instalado.</w:t>
            </w:r>
          </w:p>
          <w:p w14:paraId="03D179B7" w14:textId="77777777" w:rsidR="005B0DE1" w:rsidRDefault="005B0DE1" w:rsidP="005B0DE1">
            <w:r>
              <w:t>Conexão com a internet.</w:t>
            </w:r>
          </w:p>
          <w:p w14:paraId="16370E71" w14:textId="77777777" w:rsidR="005B0DE1" w:rsidRDefault="005B0DE1" w:rsidP="005B0DE1">
            <w:r>
              <w:t>Conta logada no software.</w:t>
            </w:r>
          </w:p>
        </w:tc>
      </w:tr>
      <w:tr w:rsidR="005B0DE1" w14:paraId="3D31CC9D" w14:textId="77777777" w:rsidTr="005B0DE1">
        <w:tc>
          <w:tcPr>
            <w:tcW w:w="4322" w:type="dxa"/>
          </w:tcPr>
          <w:p w14:paraId="6369E5BF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709FCABE" w14:textId="77777777" w:rsidR="005B0DE1" w:rsidRDefault="005B0DE1" w:rsidP="005B0DE1">
            <w:r>
              <w:t>Editar dados do jogador.</w:t>
            </w:r>
          </w:p>
        </w:tc>
      </w:tr>
      <w:tr w:rsidR="005B0DE1" w14:paraId="0CF89219" w14:textId="77777777" w:rsidTr="005B0DE1">
        <w:tc>
          <w:tcPr>
            <w:tcW w:w="4322" w:type="dxa"/>
            <w:tcBorders>
              <w:bottom w:val="single" w:sz="4" w:space="0" w:color="auto"/>
            </w:tcBorders>
          </w:tcPr>
          <w:p w14:paraId="3A838AF6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376D6BB" w14:textId="77777777" w:rsidR="005B0DE1" w:rsidRDefault="005B0DE1" w:rsidP="005B0DE1">
            <w:r>
              <w:t>Usuário.</w:t>
            </w:r>
          </w:p>
          <w:p w14:paraId="6118BC31" w14:textId="77777777" w:rsidR="005B0DE1" w:rsidRDefault="005B0DE1" w:rsidP="005B0DE1">
            <w:r>
              <w:t>Banco de dados.</w:t>
            </w:r>
          </w:p>
        </w:tc>
      </w:tr>
      <w:tr w:rsidR="005B0DE1" w14:paraId="042432CB" w14:textId="77777777" w:rsidTr="005B0DE1">
        <w:tc>
          <w:tcPr>
            <w:tcW w:w="8644" w:type="dxa"/>
            <w:gridSpan w:val="2"/>
          </w:tcPr>
          <w:p w14:paraId="37098AF2" w14:textId="77777777" w:rsidR="005B0DE1" w:rsidRDefault="005B0DE1" w:rsidP="005B0DE1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5B0DE1" w14:paraId="1A320F4B" w14:textId="77777777" w:rsidTr="005B0DE1">
        <w:tc>
          <w:tcPr>
            <w:tcW w:w="4322" w:type="dxa"/>
          </w:tcPr>
          <w:p w14:paraId="7BBD5728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9C58953" w14:textId="77777777" w:rsidR="005B0DE1" w:rsidRPr="00ED6E3D" w:rsidRDefault="005B0DE1" w:rsidP="005B0DE1">
            <w:pPr>
              <w:jc w:val="center"/>
              <w:rPr>
                <w:b/>
              </w:rPr>
            </w:pPr>
            <w:r w:rsidRPr="00ED6E3D">
              <w:rPr>
                <w:b/>
              </w:rPr>
              <w:t>Ações Realizadas</w:t>
            </w:r>
          </w:p>
        </w:tc>
      </w:tr>
      <w:tr w:rsidR="005B0DE1" w14:paraId="4569375F" w14:textId="77777777" w:rsidTr="005B0DE1">
        <w:tc>
          <w:tcPr>
            <w:tcW w:w="4322" w:type="dxa"/>
          </w:tcPr>
          <w:p w14:paraId="0D81776E" w14:textId="77777777" w:rsidR="005B0DE1" w:rsidRPr="001130DB" w:rsidRDefault="005B0DE1" w:rsidP="005B0DE1">
            <w:r>
              <w:t xml:space="preserve">1 – O usuário solicita edição da conta </w:t>
            </w:r>
          </w:p>
        </w:tc>
        <w:tc>
          <w:tcPr>
            <w:tcW w:w="4322" w:type="dxa"/>
          </w:tcPr>
          <w:p w14:paraId="3ACF7FDE" w14:textId="77777777" w:rsidR="005B0DE1" w:rsidRDefault="005B0DE1" w:rsidP="005B0DE1">
            <w:r>
              <w:t>2 – O sistema exibe um formulário de edição de dados.</w:t>
            </w:r>
          </w:p>
        </w:tc>
      </w:tr>
      <w:tr w:rsidR="005B0DE1" w14:paraId="4BF03DAD" w14:textId="77777777" w:rsidTr="005B0DE1">
        <w:tc>
          <w:tcPr>
            <w:tcW w:w="4322" w:type="dxa"/>
            <w:tcBorders>
              <w:bottom w:val="single" w:sz="4" w:space="0" w:color="auto"/>
            </w:tcBorders>
          </w:tcPr>
          <w:p w14:paraId="707E1B8A" w14:textId="77777777" w:rsidR="005B0DE1" w:rsidRPr="009B2EE3" w:rsidRDefault="005B0DE1" w:rsidP="005B0DE1">
            <w:r>
              <w:t>3 - O usuário altera os dados e solicita alteração.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0F369C8" w14:textId="77777777" w:rsidR="005B0DE1" w:rsidRDefault="005B0DE1" w:rsidP="005B0DE1">
            <w:r>
              <w:t>4 – Os dados são salvos no banco de dados. Se houver erro de acesso ao banco de dados veja “Fluxo de eventos 1”.</w:t>
            </w:r>
          </w:p>
          <w:p w14:paraId="052DDFD2" w14:textId="77777777" w:rsidR="005B0DE1" w:rsidRDefault="005B0DE1" w:rsidP="005B0DE1">
            <w:r>
              <w:t>5 – Caso de uso encerrado.</w:t>
            </w:r>
          </w:p>
        </w:tc>
      </w:tr>
      <w:tr w:rsidR="005B0DE1" w14:paraId="38E84902" w14:textId="77777777" w:rsidTr="005B0DE1">
        <w:tc>
          <w:tcPr>
            <w:tcW w:w="8644" w:type="dxa"/>
            <w:gridSpan w:val="2"/>
          </w:tcPr>
          <w:p w14:paraId="5A7AED23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Erro de acesso ao banco de dados</w:t>
            </w:r>
          </w:p>
        </w:tc>
      </w:tr>
      <w:tr w:rsidR="005B0DE1" w14:paraId="61C532D6" w14:textId="77777777" w:rsidTr="005B0DE1">
        <w:tc>
          <w:tcPr>
            <w:tcW w:w="4322" w:type="dxa"/>
          </w:tcPr>
          <w:p w14:paraId="42459DC7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3C2C326" w14:textId="77777777" w:rsidR="005B0DE1" w:rsidRPr="004856CB" w:rsidRDefault="005B0DE1" w:rsidP="005B0DE1">
            <w:pPr>
              <w:jc w:val="center"/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5B0DE1" w14:paraId="77717CFC" w14:textId="77777777" w:rsidTr="005B0DE1">
        <w:tc>
          <w:tcPr>
            <w:tcW w:w="4322" w:type="dxa"/>
          </w:tcPr>
          <w:p w14:paraId="653C381F" w14:textId="77777777" w:rsidR="005B0DE1" w:rsidRPr="001130DB" w:rsidRDefault="005B0DE1" w:rsidP="005B0DE1">
            <w:pPr>
              <w:rPr>
                <w:b/>
              </w:rPr>
            </w:pPr>
          </w:p>
        </w:tc>
        <w:tc>
          <w:tcPr>
            <w:tcW w:w="4322" w:type="dxa"/>
          </w:tcPr>
          <w:p w14:paraId="5241EB2E" w14:textId="77777777" w:rsidR="005B0DE1" w:rsidRDefault="005B0DE1" w:rsidP="005B0DE1">
            <w:r>
              <w:t>1 – Sistema exibe mensagem de erro ao buscar dados.</w:t>
            </w:r>
          </w:p>
          <w:p w14:paraId="45E82F75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77013AFF" w14:textId="77777777" w:rsidTr="005B0DE1">
        <w:tc>
          <w:tcPr>
            <w:tcW w:w="4322" w:type="dxa"/>
          </w:tcPr>
          <w:p w14:paraId="57D4B573" w14:textId="77777777" w:rsidR="005B0DE1" w:rsidRPr="001130DB" w:rsidRDefault="005B0DE1" w:rsidP="005B0DE1">
            <w:r>
              <w:t>3 – Usuário aceita tentar novamente.</w:t>
            </w:r>
          </w:p>
        </w:tc>
        <w:tc>
          <w:tcPr>
            <w:tcW w:w="4322" w:type="dxa"/>
          </w:tcPr>
          <w:p w14:paraId="1641D7D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43FA45AC" w14:textId="77777777" w:rsidTr="005B0DE1">
        <w:tc>
          <w:tcPr>
            <w:tcW w:w="4322" w:type="dxa"/>
          </w:tcPr>
          <w:p w14:paraId="0541532F" w14:textId="77777777" w:rsidR="005B0DE1" w:rsidRPr="001130DB" w:rsidRDefault="005B0DE1" w:rsidP="005B0DE1">
            <w:r>
              <w:t>3 – Usuário cancela.</w:t>
            </w:r>
          </w:p>
        </w:tc>
        <w:tc>
          <w:tcPr>
            <w:tcW w:w="4322" w:type="dxa"/>
          </w:tcPr>
          <w:p w14:paraId="3620E002" w14:textId="77777777" w:rsidR="005B0DE1" w:rsidRDefault="005B0DE1" w:rsidP="005B0DE1">
            <w:r>
              <w:t>4 – Sistema cancela operação.</w:t>
            </w:r>
          </w:p>
          <w:p w14:paraId="263E6D77" w14:textId="77777777" w:rsidR="005B0DE1" w:rsidRDefault="005B0DE1" w:rsidP="005B0DE1">
            <w:r>
              <w:t>5 – Caso de uso encerrado.</w:t>
            </w:r>
          </w:p>
        </w:tc>
      </w:tr>
    </w:tbl>
    <w:p w14:paraId="6B949B93" w14:textId="77777777" w:rsidR="005B0DE1" w:rsidRDefault="005B0DE1" w:rsidP="009B2EE3"/>
    <w:p w14:paraId="3CE61142" w14:textId="77777777" w:rsidR="009B2EE3" w:rsidRDefault="009B2EE3" w:rsidP="009B2EE3"/>
    <w:p w14:paraId="734FB059" w14:textId="77777777" w:rsidR="005B0DE1" w:rsidRDefault="005B0DE1" w:rsidP="009B2EE3"/>
    <w:p w14:paraId="532D3081" w14:textId="77777777" w:rsidR="005B0DE1" w:rsidRDefault="005B0DE1" w:rsidP="009B2EE3"/>
    <w:p w14:paraId="07AAAD8B" w14:textId="77777777" w:rsidR="005B0DE1" w:rsidRDefault="005B0DE1" w:rsidP="009B2EE3"/>
    <w:p w14:paraId="39D05775" w14:textId="77777777" w:rsidR="005B0DE1" w:rsidRDefault="005B0DE1" w:rsidP="009B2EE3"/>
    <w:p w14:paraId="08B7F28F" w14:textId="77777777" w:rsidR="005B0DE1" w:rsidRDefault="005B0DE1" w:rsidP="009B2EE3"/>
    <w:p w14:paraId="13E0FD44" w14:textId="77777777" w:rsidR="005B0DE1" w:rsidRDefault="005B0DE1" w:rsidP="009B2EE3"/>
    <w:p w14:paraId="3960DEB6" w14:textId="77777777" w:rsidR="005B0DE1" w:rsidRDefault="005B0DE1" w:rsidP="009B2EE3"/>
    <w:p w14:paraId="544CD11F" w14:textId="77777777" w:rsidR="005B0DE1" w:rsidRDefault="005B0DE1" w:rsidP="009B2EE3"/>
    <w:p w14:paraId="21FF6669" w14:textId="77777777" w:rsidR="005B0DE1" w:rsidRDefault="005B0DE1" w:rsidP="009B2EE3"/>
    <w:p w14:paraId="5E087CF2" w14:textId="77777777" w:rsidR="005B0DE1" w:rsidRDefault="005B0DE1" w:rsidP="009B2EE3"/>
    <w:p w14:paraId="06AE2F9A" w14:textId="77777777" w:rsidR="005B0DE1" w:rsidRDefault="005B0DE1" w:rsidP="009B2EE3"/>
    <w:p w14:paraId="6364D8B2" w14:textId="77777777" w:rsidR="005B0DE1" w:rsidRDefault="005B0DE1" w:rsidP="009B2EE3"/>
    <w:p w14:paraId="2EDA15E2" w14:textId="77777777" w:rsidR="005B0DE1" w:rsidRDefault="005B0DE1" w:rsidP="009B2EE3"/>
    <w:p w14:paraId="7F86442F" w14:textId="77777777" w:rsidR="005B0DE1" w:rsidRDefault="005B0DE1" w:rsidP="009B2EE3"/>
    <w:p w14:paraId="5CF2AB0B" w14:textId="77777777" w:rsidR="005B0DE1" w:rsidRDefault="005B0DE1" w:rsidP="009B2EE3"/>
    <w:p w14:paraId="6498BB75" w14:textId="77777777" w:rsidR="005B0DE1" w:rsidRDefault="005B0DE1" w:rsidP="009B2EE3"/>
    <w:p w14:paraId="525C5803" w14:textId="77777777" w:rsidR="005B0DE1" w:rsidRDefault="005B0DE1" w:rsidP="009B2EE3"/>
    <w:p w14:paraId="3BA94322" w14:textId="77777777" w:rsidR="005B0DE1" w:rsidRDefault="005B0DE1" w:rsidP="009B2EE3"/>
    <w:p w14:paraId="6781333C" w14:textId="77777777" w:rsidR="005B0DE1" w:rsidRDefault="005B0DE1" w:rsidP="009B2EE3"/>
    <w:p w14:paraId="6297745D" w14:textId="77777777" w:rsidR="005B0DE1" w:rsidRDefault="005B0DE1" w:rsidP="009B2EE3"/>
    <w:p w14:paraId="6757FF61" w14:textId="77777777" w:rsidR="005B0DE1" w:rsidRDefault="005B0DE1" w:rsidP="009B2EE3"/>
    <w:p w14:paraId="35ED2626" w14:textId="77777777" w:rsidR="005B0DE1" w:rsidRDefault="005B0DE1" w:rsidP="009B2EE3"/>
    <w:p w14:paraId="65DD4796" w14:textId="77777777" w:rsidR="005B0DE1" w:rsidRDefault="005B0DE1" w:rsidP="009B2EE3"/>
    <w:p w14:paraId="75101FC7" w14:textId="77777777" w:rsidR="005B0DE1" w:rsidRDefault="005B0DE1" w:rsidP="009B2EE3"/>
    <w:p w14:paraId="06A010C7" w14:textId="77777777" w:rsidR="005B0DE1" w:rsidRDefault="005B0DE1" w:rsidP="009B2EE3"/>
    <w:p w14:paraId="45B062F5" w14:textId="77777777" w:rsidR="005B0DE1" w:rsidRDefault="005B0DE1" w:rsidP="009B2EE3"/>
    <w:p w14:paraId="1AD1217B" w14:textId="77777777" w:rsidR="005B0DE1" w:rsidRDefault="005B0DE1" w:rsidP="009B2EE3"/>
    <w:p w14:paraId="63FE224E" w14:textId="77777777" w:rsidR="005B0DE1" w:rsidRDefault="005B0DE1" w:rsidP="009B2EE3"/>
    <w:p w14:paraId="2776F423" w14:textId="77777777" w:rsidR="005B0DE1" w:rsidRDefault="005B0DE1" w:rsidP="001C3F5C">
      <w:pPr>
        <w:jc w:val="center"/>
      </w:pPr>
    </w:p>
    <w:p w14:paraId="3C08CCC8" w14:textId="76736FD3" w:rsidR="001C3F5C" w:rsidRDefault="001C3F5C" w:rsidP="001C3F5C">
      <w:pPr>
        <w:jc w:val="center"/>
      </w:pPr>
      <w:bookmarkStart w:id="186" w:name="_Toc480488820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44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Jogador</w:t>
      </w:r>
      <w:r w:rsidRPr="001C3F5C">
        <w:t xml:space="preserve"> &gt;</w:t>
      </w:r>
      <w:bookmarkEnd w:id="186"/>
    </w:p>
    <w:p w14:paraId="1980A87A" w14:textId="77777777" w:rsidR="005B0DE1" w:rsidRDefault="005B0DE1" w:rsidP="009B2EE3"/>
    <w:p w14:paraId="77CC07EA" w14:textId="77777777" w:rsidR="005B0DE1" w:rsidRDefault="005B0DE1" w:rsidP="009B2EE3"/>
    <w:p w14:paraId="695893AB" w14:textId="77777777" w:rsidR="005B0DE1" w:rsidRDefault="005B0DE1" w:rsidP="009B2EE3"/>
    <w:p w14:paraId="0625E41C" w14:textId="77777777" w:rsidR="005B0DE1" w:rsidRDefault="005B0DE1" w:rsidP="009B2EE3"/>
    <w:p w14:paraId="76ACC99B" w14:textId="77777777" w:rsidR="005B0DE1" w:rsidRDefault="005B0DE1" w:rsidP="009B2EE3"/>
    <w:p w14:paraId="5DBF2B6E" w14:textId="77777777" w:rsidR="005B0DE1" w:rsidRDefault="005B0DE1" w:rsidP="009B2EE3"/>
    <w:p w14:paraId="09F1F900" w14:textId="77777777" w:rsidR="005B0DE1" w:rsidRDefault="005B0DE1" w:rsidP="009B2EE3"/>
    <w:p w14:paraId="22EA26E8" w14:textId="77777777" w:rsidR="005B0DE1" w:rsidRDefault="005B0DE1" w:rsidP="009B2EE3"/>
    <w:p w14:paraId="0BE344B6" w14:textId="77777777" w:rsidR="005B0DE1" w:rsidRDefault="005B0DE1" w:rsidP="009B2EE3"/>
    <w:p w14:paraId="28CFB6F6" w14:textId="77777777" w:rsidR="005B0DE1" w:rsidRDefault="005B0DE1" w:rsidP="009B2EE3"/>
    <w:p w14:paraId="43AAC1BA" w14:textId="77777777" w:rsidR="005B0DE1" w:rsidRDefault="005B0DE1" w:rsidP="009B2EE3"/>
    <w:p w14:paraId="08D6C58E" w14:textId="77777777" w:rsidR="005B0DE1" w:rsidRDefault="005B0DE1" w:rsidP="009B2EE3"/>
    <w:p w14:paraId="326588EA" w14:textId="77777777" w:rsidR="005B0DE1" w:rsidRDefault="005B0DE1" w:rsidP="009B2EE3"/>
    <w:p w14:paraId="7C4258EA" w14:textId="77777777" w:rsidR="005B0DE1" w:rsidRDefault="005B0DE1" w:rsidP="009B2EE3"/>
    <w:p w14:paraId="1859F608" w14:textId="77777777" w:rsidR="005B0DE1" w:rsidRDefault="005B0DE1" w:rsidP="009B2EE3"/>
    <w:p w14:paraId="4E404F79" w14:textId="77777777" w:rsidR="005B0DE1" w:rsidRDefault="005B0DE1" w:rsidP="009B2EE3"/>
    <w:p w14:paraId="6899CFA3" w14:textId="208C1352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Cadastrar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54427AE6" w14:textId="77777777" w:rsidTr="005B0DE1">
        <w:tc>
          <w:tcPr>
            <w:tcW w:w="4247" w:type="dxa"/>
          </w:tcPr>
          <w:p w14:paraId="76B0B78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747E9A0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7E7D77C" w14:textId="77777777" w:rsidR="005B0DE1" w:rsidRDefault="005B0DE1" w:rsidP="005B0DE1">
            <w:r>
              <w:t>Cadastrar Personagem</w:t>
            </w:r>
          </w:p>
        </w:tc>
      </w:tr>
      <w:tr w:rsidR="005B0DE1" w14:paraId="2DAD9C7B" w14:textId="77777777" w:rsidTr="005B0DE1">
        <w:tc>
          <w:tcPr>
            <w:tcW w:w="4247" w:type="dxa"/>
          </w:tcPr>
          <w:p w14:paraId="1571B50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4639ACF9" w14:textId="77777777" w:rsidR="005B0DE1" w:rsidRDefault="005B0DE1" w:rsidP="005B0DE1">
            <w:r>
              <w:t>Responsável por cadastrar personagem para o usuário.</w:t>
            </w:r>
          </w:p>
        </w:tc>
      </w:tr>
      <w:tr w:rsidR="005B0DE1" w14:paraId="5513D0AC" w14:textId="77777777" w:rsidTr="005B0DE1">
        <w:tc>
          <w:tcPr>
            <w:tcW w:w="4247" w:type="dxa"/>
          </w:tcPr>
          <w:p w14:paraId="7858F43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79E0ADF" w14:textId="77777777" w:rsidR="005B0DE1" w:rsidRDefault="005B0DE1" w:rsidP="005B0DE1">
            <w:r w:rsidRPr="009505A3">
              <w:t>Req.13 – O usuário deve poder cadastrar seu personagem</w:t>
            </w:r>
          </w:p>
        </w:tc>
      </w:tr>
      <w:tr w:rsidR="005B0DE1" w14:paraId="3885D269" w14:textId="77777777" w:rsidTr="005B0DE1">
        <w:tc>
          <w:tcPr>
            <w:tcW w:w="4247" w:type="dxa"/>
          </w:tcPr>
          <w:p w14:paraId="7439312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511F5067" w14:textId="77777777" w:rsidR="005B0DE1" w:rsidRDefault="005B0DE1" w:rsidP="005B0DE1">
            <w:r>
              <w:t>Software instalado.</w:t>
            </w:r>
          </w:p>
          <w:p w14:paraId="395C51EA" w14:textId="77777777" w:rsidR="005B0DE1" w:rsidRDefault="005B0DE1" w:rsidP="005B0DE1">
            <w:r>
              <w:t>Acesso à internet.</w:t>
            </w:r>
          </w:p>
          <w:p w14:paraId="25BF5753" w14:textId="77777777" w:rsidR="005B0DE1" w:rsidRDefault="005B0DE1" w:rsidP="005B0DE1">
            <w:r>
              <w:t>Conta Logada.</w:t>
            </w:r>
          </w:p>
        </w:tc>
      </w:tr>
      <w:tr w:rsidR="005B0DE1" w14:paraId="7F1D7246" w14:textId="77777777" w:rsidTr="005B0DE1">
        <w:tc>
          <w:tcPr>
            <w:tcW w:w="4247" w:type="dxa"/>
          </w:tcPr>
          <w:p w14:paraId="00E5D60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0C50496C" w14:textId="77777777" w:rsidR="005B0DE1" w:rsidRDefault="005B0DE1" w:rsidP="005B0DE1">
            <w:r>
              <w:t>Ter personagem no jogo.</w:t>
            </w:r>
          </w:p>
        </w:tc>
      </w:tr>
      <w:tr w:rsidR="005B0DE1" w14:paraId="3E0D6CC5" w14:textId="77777777" w:rsidTr="005B0DE1">
        <w:tc>
          <w:tcPr>
            <w:tcW w:w="4247" w:type="dxa"/>
          </w:tcPr>
          <w:p w14:paraId="27B5DC0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6C7E79F" w14:textId="77777777" w:rsidR="005B0DE1" w:rsidRDefault="005B0DE1" w:rsidP="005B0DE1">
            <w:r>
              <w:t>Usuário, Banco de dados.</w:t>
            </w:r>
          </w:p>
        </w:tc>
      </w:tr>
      <w:tr w:rsidR="005B0DE1" w14:paraId="762915BF" w14:textId="77777777" w:rsidTr="005B0DE1">
        <w:tc>
          <w:tcPr>
            <w:tcW w:w="8494" w:type="dxa"/>
            <w:gridSpan w:val="2"/>
          </w:tcPr>
          <w:p w14:paraId="24128946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2D034F2E" w14:textId="77777777" w:rsidTr="005B0DE1">
        <w:tc>
          <w:tcPr>
            <w:tcW w:w="4247" w:type="dxa"/>
          </w:tcPr>
          <w:p w14:paraId="21343FF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C87B3A2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3A0DEE15" w14:textId="77777777" w:rsidTr="005B0DE1">
        <w:tc>
          <w:tcPr>
            <w:tcW w:w="4247" w:type="dxa"/>
          </w:tcPr>
          <w:p w14:paraId="73015EF7" w14:textId="77777777" w:rsidR="005B0DE1" w:rsidRDefault="005B0DE1" w:rsidP="005B0DE1">
            <w:r>
              <w:t>1 – Solicitação de cadastro de personagem.</w:t>
            </w:r>
          </w:p>
        </w:tc>
        <w:tc>
          <w:tcPr>
            <w:tcW w:w="4247" w:type="dxa"/>
          </w:tcPr>
          <w:p w14:paraId="16A51FF8" w14:textId="77777777" w:rsidR="005B0DE1" w:rsidRDefault="005B0DE1" w:rsidP="005B0DE1">
            <w:r>
              <w:t>2 – Sistema verifica se os dados são válidos. Se não verifique “Fluxo Alternativo 1”</w:t>
            </w:r>
          </w:p>
          <w:p w14:paraId="57C838D8" w14:textId="77777777" w:rsidR="005B0DE1" w:rsidRDefault="005B0DE1" w:rsidP="005B0DE1">
            <w:r>
              <w:t>3 – Envia os dados do personagem.</w:t>
            </w:r>
          </w:p>
          <w:p w14:paraId="3739A8CF" w14:textId="77777777" w:rsidR="005B0DE1" w:rsidRDefault="005B0DE1" w:rsidP="005B0DE1">
            <w:r>
              <w:t>4 – caso de uso encerrado.</w:t>
            </w:r>
          </w:p>
        </w:tc>
      </w:tr>
      <w:tr w:rsidR="005B0DE1" w:rsidRPr="00CD35B1" w14:paraId="3EA23773" w14:textId="77777777" w:rsidTr="005B0DE1">
        <w:tc>
          <w:tcPr>
            <w:tcW w:w="8494" w:type="dxa"/>
            <w:gridSpan w:val="2"/>
          </w:tcPr>
          <w:p w14:paraId="43737026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5B0DE1" w14:paraId="7A3EC28A" w14:textId="77777777" w:rsidTr="005B0DE1">
        <w:tc>
          <w:tcPr>
            <w:tcW w:w="4247" w:type="dxa"/>
          </w:tcPr>
          <w:p w14:paraId="703601DA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2F2088C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685A009D" w14:textId="77777777" w:rsidTr="005B0DE1">
        <w:tc>
          <w:tcPr>
            <w:tcW w:w="4247" w:type="dxa"/>
          </w:tcPr>
          <w:p w14:paraId="54BA269C" w14:textId="77777777" w:rsidR="005B0DE1" w:rsidRDefault="005B0DE1" w:rsidP="005B0DE1"/>
        </w:tc>
        <w:tc>
          <w:tcPr>
            <w:tcW w:w="4247" w:type="dxa"/>
          </w:tcPr>
          <w:p w14:paraId="04681FE4" w14:textId="77777777" w:rsidR="005B0DE1" w:rsidRDefault="005B0DE1" w:rsidP="005B0DE1">
            <w:r>
              <w:t>1 – Sistema apresenta mensagem informando que não existe usuário correspondente aos dados inseridos</w:t>
            </w:r>
          </w:p>
          <w:p w14:paraId="299C32EA" w14:textId="77777777" w:rsidR="005B0DE1" w:rsidRDefault="005B0DE1" w:rsidP="005B0DE1">
            <w:r>
              <w:t xml:space="preserve">2 – Sistema pergunta se o usuário deseja tentar logar novamente ou sair. </w:t>
            </w:r>
          </w:p>
        </w:tc>
      </w:tr>
      <w:tr w:rsidR="005B0DE1" w14:paraId="20979518" w14:textId="77777777" w:rsidTr="005B0DE1">
        <w:tc>
          <w:tcPr>
            <w:tcW w:w="4247" w:type="dxa"/>
          </w:tcPr>
          <w:p w14:paraId="5FD67D6C" w14:textId="77777777" w:rsidR="005B0DE1" w:rsidRDefault="005B0DE1" w:rsidP="005B0DE1">
            <w:r>
              <w:t>3 – Cliente insere os dados novamente.</w:t>
            </w:r>
          </w:p>
        </w:tc>
        <w:tc>
          <w:tcPr>
            <w:tcW w:w="4247" w:type="dxa"/>
          </w:tcPr>
          <w:p w14:paraId="429671C6" w14:textId="77777777" w:rsidR="005B0DE1" w:rsidRDefault="005B0DE1" w:rsidP="005B0DE1">
            <w:r>
              <w:t>4 – Sistema volta para passo “1” do Fluxo Principal.</w:t>
            </w:r>
          </w:p>
        </w:tc>
      </w:tr>
      <w:tr w:rsidR="005B0DE1" w14:paraId="7E69B7BB" w14:textId="77777777" w:rsidTr="005B0DE1">
        <w:tc>
          <w:tcPr>
            <w:tcW w:w="4247" w:type="dxa"/>
          </w:tcPr>
          <w:p w14:paraId="723F7D3A" w14:textId="77777777" w:rsidR="005B0DE1" w:rsidRDefault="005B0DE1" w:rsidP="005B0DE1">
            <w:r>
              <w:t>3 – Cliente solicita cancelar operação.</w:t>
            </w:r>
          </w:p>
        </w:tc>
        <w:tc>
          <w:tcPr>
            <w:tcW w:w="4247" w:type="dxa"/>
          </w:tcPr>
          <w:p w14:paraId="08B40D2A" w14:textId="77777777" w:rsidR="005B0DE1" w:rsidRDefault="005B0DE1" w:rsidP="005B0DE1">
            <w:r>
              <w:t>4 – Software fecha.</w:t>
            </w:r>
          </w:p>
        </w:tc>
      </w:tr>
      <w:tr w:rsidR="005B0DE1" w14:paraId="25C27204" w14:textId="77777777" w:rsidTr="005B0DE1">
        <w:tc>
          <w:tcPr>
            <w:tcW w:w="4247" w:type="dxa"/>
          </w:tcPr>
          <w:p w14:paraId="38BA78F8" w14:textId="77777777" w:rsidR="005B0DE1" w:rsidRDefault="005B0DE1" w:rsidP="005B0DE1"/>
        </w:tc>
        <w:tc>
          <w:tcPr>
            <w:tcW w:w="4247" w:type="dxa"/>
          </w:tcPr>
          <w:p w14:paraId="64BF9BA2" w14:textId="77777777" w:rsidR="005B0DE1" w:rsidRDefault="005B0DE1" w:rsidP="005B0DE1">
            <w:r>
              <w:t>5 – Caso de uso encerrado.</w:t>
            </w:r>
          </w:p>
        </w:tc>
      </w:tr>
    </w:tbl>
    <w:p w14:paraId="1435A223" w14:textId="77777777" w:rsidR="005B0DE1" w:rsidRDefault="005B0DE1" w:rsidP="009B2EE3"/>
    <w:p w14:paraId="266EE533" w14:textId="77777777" w:rsidR="009505A3" w:rsidRDefault="009505A3" w:rsidP="009505A3"/>
    <w:p w14:paraId="075B92BF" w14:textId="77777777" w:rsidR="009505A3" w:rsidRDefault="009505A3" w:rsidP="009505A3"/>
    <w:p w14:paraId="5F196C39" w14:textId="77777777" w:rsidR="009505A3" w:rsidRDefault="009505A3" w:rsidP="009505A3"/>
    <w:p w14:paraId="6D59A171" w14:textId="77777777" w:rsidR="009505A3" w:rsidRDefault="009505A3" w:rsidP="009505A3"/>
    <w:p w14:paraId="22936AFB" w14:textId="77777777" w:rsidR="009505A3" w:rsidRDefault="009505A3" w:rsidP="009505A3"/>
    <w:p w14:paraId="0C7BEDA3" w14:textId="77777777" w:rsidR="009505A3" w:rsidRDefault="009505A3" w:rsidP="009505A3"/>
    <w:p w14:paraId="09584083" w14:textId="77777777" w:rsidR="009505A3" w:rsidRDefault="009505A3" w:rsidP="009505A3"/>
    <w:p w14:paraId="19AFA135" w14:textId="77777777" w:rsidR="009505A3" w:rsidRDefault="009505A3" w:rsidP="009505A3"/>
    <w:p w14:paraId="01C829E7" w14:textId="77777777" w:rsidR="009505A3" w:rsidRDefault="009505A3" w:rsidP="009505A3"/>
    <w:p w14:paraId="76FC2682" w14:textId="77777777" w:rsidR="009505A3" w:rsidRDefault="009505A3" w:rsidP="009505A3"/>
    <w:p w14:paraId="425E2DC8" w14:textId="77777777" w:rsidR="009505A3" w:rsidRDefault="009505A3" w:rsidP="009505A3"/>
    <w:p w14:paraId="320F396F" w14:textId="77777777" w:rsidR="009505A3" w:rsidRDefault="009505A3" w:rsidP="009505A3"/>
    <w:p w14:paraId="0D1B20C2" w14:textId="77777777" w:rsidR="009505A3" w:rsidRDefault="009505A3" w:rsidP="009505A3"/>
    <w:p w14:paraId="64C46640" w14:textId="77777777" w:rsidR="009505A3" w:rsidRDefault="009505A3" w:rsidP="009505A3"/>
    <w:p w14:paraId="5D9392CB" w14:textId="77777777" w:rsidR="009505A3" w:rsidRDefault="009505A3" w:rsidP="009505A3"/>
    <w:p w14:paraId="64DBF2B0" w14:textId="77777777" w:rsidR="009505A3" w:rsidRDefault="009505A3" w:rsidP="009505A3"/>
    <w:p w14:paraId="64FA26EC" w14:textId="77777777" w:rsidR="009505A3" w:rsidRDefault="009505A3" w:rsidP="009505A3"/>
    <w:p w14:paraId="6BB41588" w14:textId="77777777" w:rsidR="009505A3" w:rsidRDefault="009505A3" w:rsidP="009505A3"/>
    <w:p w14:paraId="2F9CC6F7" w14:textId="77777777" w:rsidR="005B0DE1" w:rsidRDefault="005B0DE1" w:rsidP="009505A3"/>
    <w:p w14:paraId="2C89BE75" w14:textId="77777777" w:rsidR="005B0DE1" w:rsidRDefault="005B0DE1" w:rsidP="009505A3"/>
    <w:p w14:paraId="3B5C6858" w14:textId="77777777" w:rsidR="005B0DE1" w:rsidRDefault="005B0DE1" w:rsidP="009505A3"/>
    <w:p w14:paraId="631BC9A4" w14:textId="77777777" w:rsidR="005B0DE1" w:rsidRDefault="005B0DE1" w:rsidP="009505A3"/>
    <w:p w14:paraId="3C1371F8" w14:textId="77777777" w:rsidR="005B0DE1" w:rsidRDefault="005B0DE1" w:rsidP="009505A3"/>
    <w:p w14:paraId="51080551" w14:textId="77777777" w:rsidR="005B0DE1" w:rsidRDefault="005B0DE1" w:rsidP="009505A3"/>
    <w:p w14:paraId="3BC0E68B" w14:textId="77777777" w:rsidR="005B0DE1" w:rsidRDefault="005B0DE1" w:rsidP="009505A3"/>
    <w:p w14:paraId="72592E78" w14:textId="77777777" w:rsidR="005B0DE1" w:rsidRDefault="005B0DE1" w:rsidP="009505A3"/>
    <w:p w14:paraId="6258B8D6" w14:textId="77777777" w:rsidR="005B0DE1" w:rsidRDefault="005B0DE1" w:rsidP="009505A3"/>
    <w:p w14:paraId="00B7E4B4" w14:textId="77777777" w:rsidR="005B0DE1" w:rsidRDefault="005B0DE1" w:rsidP="009505A3"/>
    <w:p w14:paraId="29CD83A4" w14:textId="77777777" w:rsidR="005B0DE1" w:rsidRDefault="005B0DE1" w:rsidP="009505A3"/>
    <w:p w14:paraId="4C3FF189" w14:textId="77777777" w:rsidR="005B0DE1" w:rsidRDefault="005B0DE1" w:rsidP="009505A3"/>
    <w:p w14:paraId="4C21FAA2" w14:textId="50953E04" w:rsidR="005B0DE1" w:rsidRDefault="001C3F5C" w:rsidP="001C3F5C">
      <w:pPr>
        <w:jc w:val="center"/>
      </w:pPr>
      <w:bookmarkStart w:id="187" w:name="_Toc480488821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45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Cadastrar Personagem</w:t>
      </w:r>
      <w:r w:rsidRPr="001C3F5C">
        <w:t xml:space="preserve"> &gt;</w:t>
      </w:r>
      <w:bookmarkEnd w:id="187"/>
    </w:p>
    <w:p w14:paraId="4E99038D" w14:textId="77777777" w:rsidR="005B0DE1" w:rsidRDefault="005B0DE1" w:rsidP="009505A3"/>
    <w:p w14:paraId="5F2A04DF" w14:textId="77777777" w:rsidR="005B0DE1" w:rsidRDefault="005B0DE1" w:rsidP="009505A3"/>
    <w:p w14:paraId="6A09D83E" w14:textId="77777777" w:rsidR="005B0DE1" w:rsidRDefault="005B0DE1" w:rsidP="009505A3"/>
    <w:p w14:paraId="16B9BEAF" w14:textId="77777777" w:rsidR="005B0DE1" w:rsidRDefault="005B0DE1" w:rsidP="009505A3"/>
    <w:p w14:paraId="6ED4F239" w14:textId="77777777" w:rsidR="005B0DE1" w:rsidRDefault="005B0DE1" w:rsidP="009505A3"/>
    <w:p w14:paraId="7A5D6CD0" w14:textId="77777777" w:rsidR="005B0DE1" w:rsidRDefault="005B0DE1" w:rsidP="009505A3"/>
    <w:p w14:paraId="6D246E5B" w14:textId="77777777" w:rsidR="005B0DE1" w:rsidRDefault="005B0DE1" w:rsidP="009505A3"/>
    <w:p w14:paraId="29AA9092" w14:textId="77777777" w:rsidR="005B0DE1" w:rsidRDefault="005B0DE1" w:rsidP="009505A3"/>
    <w:p w14:paraId="0F790017" w14:textId="77777777" w:rsidR="005B0DE1" w:rsidRDefault="005B0DE1" w:rsidP="009505A3"/>
    <w:p w14:paraId="30053E09" w14:textId="77777777" w:rsidR="005B0DE1" w:rsidRDefault="005B0DE1" w:rsidP="009505A3"/>
    <w:p w14:paraId="5429A447" w14:textId="77777777" w:rsidR="005B0DE1" w:rsidRDefault="005B0DE1" w:rsidP="009505A3"/>
    <w:p w14:paraId="5C901CCB" w14:textId="77777777" w:rsidR="005B0DE1" w:rsidRDefault="005B0DE1" w:rsidP="009505A3"/>
    <w:p w14:paraId="1FAD9242" w14:textId="77777777" w:rsidR="005B0DE1" w:rsidRDefault="005B0DE1" w:rsidP="009505A3"/>
    <w:p w14:paraId="60D0A0C7" w14:textId="77777777" w:rsidR="005B0DE1" w:rsidRDefault="005B0DE1" w:rsidP="009505A3"/>
    <w:p w14:paraId="3EB4D1FA" w14:textId="77777777" w:rsidR="005B0DE1" w:rsidRDefault="005B0DE1" w:rsidP="009505A3"/>
    <w:p w14:paraId="1D50310B" w14:textId="3C2EAD06" w:rsidR="005B0DE1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t>Listar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C515E" w14:paraId="6BF4FBC2" w14:textId="77777777" w:rsidTr="008C515E">
        <w:tc>
          <w:tcPr>
            <w:tcW w:w="4247" w:type="dxa"/>
          </w:tcPr>
          <w:p w14:paraId="3AB1EE3C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570D4E62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484F698" w14:textId="77777777" w:rsidR="008C515E" w:rsidRDefault="008C515E" w:rsidP="008C515E">
            <w:r>
              <w:t>Listar Personagem</w:t>
            </w:r>
          </w:p>
        </w:tc>
      </w:tr>
      <w:tr w:rsidR="008C515E" w14:paraId="357EE5B7" w14:textId="77777777" w:rsidTr="008C515E">
        <w:tc>
          <w:tcPr>
            <w:tcW w:w="4247" w:type="dxa"/>
          </w:tcPr>
          <w:p w14:paraId="306B39D0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1C95AF9D" w14:textId="77777777" w:rsidR="008C515E" w:rsidRDefault="008C515E" w:rsidP="008C515E">
            <w:r>
              <w:t>Responsável por listar personagens cadastrados jogador pelo usuário.</w:t>
            </w:r>
          </w:p>
        </w:tc>
      </w:tr>
      <w:tr w:rsidR="008C515E" w14:paraId="2277C8A8" w14:textId="77777777" w:rsidTr="008C515E">
        <w:tc>
          <w:tcPr>
            <w:tcW w:w="4247" w:type="dxa"/>
          </w:tcPr>
          <w:p w14:paraId="603F627D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7AB23A69" w14:textId="77777777" w:rsidR="008C515E" w:rsidRDefault="008C515E" w:rsidP="008C515E">
            <w:r>
              <w:t>Req.15 – O usuário deve poder visualizar seu personagem</w:t>
            </w:r>
          </w:p>
        </w:tc>
      </w:tr>
      <w:tr w:rsidR="008C515E" w14:paraId="239253E1" w14:textId="77777777" w:rsidTr="008C515E">
        <w:tc>
          <w:tcPr>
            <w:tcW w:w="4247" w:type="dxa"/>
          </w:tcPr>
          <w:p w14:paraId="685987E8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Pré Condições</w:t>
            </w:r>
          </w:p>
        </w:tc>
        <w:tc>
          <w:tcPr>
            <w:tcW w:w="4247" w:type="dxa"/>
          </w:tcPr>
          <w:p w14:paraId="4DBFB5EF" w14:textId="77777777" w:rsidR="008C515E" w:rsidRDefault="008C515E" w:rsidP="008C515E">
            <w:r>
              <w:t>Software instalado.</w:t>
            </w:r>
          </w:p>
          <w:p w14:paraId="4EB365D1" w14:textId="77777777" w:rsidR="008C515E" w:rsidRDefault="008C515E" w:rsidP="008C515E">
            <w:r>
              <w:t>Acesso à internet.</w:t>
            </w:r>
          </w:p>
          <w:p w14:paraId="5355F484" w14:textId="77777777" w:rsidR="008C515E" w:rsidRDefault="008C515E" w:rsidP="008C515E">
            <w:r>
              <w:t>Estar logado no sistema.</w:t>
            </w:r>
          </w:p>
        </w:tc>
      </w:tr>
      <w:tr w:rsidR="008C515E" w14:paraId="44EB16AF" w14:textId="77777777" w:rsidTr="008C515E">
        <w:tc>
          <w:tcPr>
            <w:tcW w:w="4247" w:type="dxa"/>
          </w:tcPr>
          <w:p w14:paraId="3FA8B61B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465EFBB5" w14:textId="77777777" w:rsidR="008C515E" w:rsidRDefault="008C515E" w:rsidP="008C515E">
            <w:r>
              <w:t>Visualizar os personagens.</w:t>
            </w:r>
          </w:p>
        </w:tc>
      </w:tr>
      <w:tr w:rsidR="008C515E" w14:paraId="6784E61B" w14:textId="77777777" w:rsidTr="008C515E">
        <w:tc>
          <w:tcPr>
            <w:tcW w:w="4247" w:type="dxa"/>
          </w:tcPr>
          <w:p w14:paraId="09D21FCE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5D1AC859" w14:textId="77777777" w:rsidR="008C515E" w:rsidRDefault="008C515E" w:rsidP="008C515E">
            <w:r>
              <w:t>Usuário, Banco de dados.</w:t>
            </w:r>
          </w:p>
        </w:tc>
      </w:tr>
      <w:tr w:rsidR="008C515E" w:rsidRPr="00A71D5B" w14:paraId="74B7B315" w14:textId="77777777" w:rsidTr="008C515E">
        <w:tc>
          <w:tcPr>
            <w:tcW w:w="8494" w:type="dxa"/>
            <w:gridSpan w:val="2"/>
          </w:tcPr>
          <w:p w14:paraId="707C8999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8C515E" w:rsidRPr="00A71D5B" w14:paraId="64964C19" w14:textId="77777777" w:rsidTr="008C515E">
        <w:tc>
          <w:tcPr>
            <w:tcW w:w="4247" w:type="dxa"/>
          </w:tcPr>
          <w:p w14:paraId="465E1A40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321D933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8C515E" w14:paraId="226795A6" w14:textId="77777777" w:rsidTr="008C515E">
        <w:tc>
          <w:tcPr>
            <w:tcW w:w="4247" w:type="dxa"/>
          </w:tcPr>
          <w:p w14:paraId="74F23B5D" w14:textId="77777777" w:rsidR="008C515E" w:rsidRDefault="008C515E" w:rsidP="008C515E">
            <w:r>
              <w:t>1 – Solicitação listagem de personagens pelo jogador.</w:t>
            </w:r>
          </w:p>
        </w:tc>
        <w:tc>
          <w:tcPr>
            <w:tcW w:w="4247" w:type="dxa"/>
          </w:tcPr>
          <w:p w14:paraId="0BDC484A" w14:textId="77777777" w:rsidR="008C515E" w:rsidRDefault="008C515E" w:rsidP="008C515E">
            <w:r>
              <w:t>2 – Sistema busca no banco de dados os personagens cadastrados. Se houver erro no acesso ao banco de dados veja “Fluxo alternativo 1”.</w:t>
            </w:r>
          </w:p>
          <w:p w14:paraId="1CCDE8C5" w14:textId="77777777" w:rsidR="008C515E" w:rsidRDefault="008C515E" w:rsidP="008C515E">
            <w:r>
              <w:t>3 – Exibe os personagens do jogador.</w:t>
            </w:r>
          </w:p>
        </w:tc>
      </w:tr>
      <w:tr w:rsidR="008C515E" w:rsidRPr="005B2754" w14:paraId="3736BD72" w14:textId="77777777" w:rsidTr="008C515E">
        <w:tc>
          <w:tcPr>
            <w:tcW w:w="8494" w:type="dxa"/>
            <w:gridSpan w:val="2"/>
          </w:tcPr>
          <w:p w14:paraId="7AE4D11A" w14:textId="77777777" w:rsidR="008C515E" w:rsidRPr="005B2754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8C515E" w14:paraId="00465F77" w14:textId="77777777" w:rsidTr="008C515E">
        <w:tc>
          <w:tcPr>
            <w:tcW w:w="4247" w:type="dxa"/>
          </w:tcPr>
          <w:p w14:paraId="4A0E8093" w14:textId="77777777" w:rsidR="008C515E" w:rsidRPr="00CD35B1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9677027" w14:textId="77777777" w:rsidR="008C515E" w:rsidRDefault="008C515E" w:rsidP="008C515E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8C515E" w14:paraId="3D446CF4" w14:textId="77777777" w:rsidTr="008C515E">
        <w:tc>
          <w:tcPr>
            <w:tcW w:w="4247" w:type="dxa"/>
          </w:tcPr>
          <w:p w14:paraId="26C8FCCC" w14:textId="77777777" w:rsidR="008C515E" w:rsidRDefault="008C515E" w:rsidP="008C515E"/>
        </w:tc>
        <w:tc>
          <w:tcPr>
            <w:tcW w:w="4247" w:type="dxa"/>
          </w:tcPr>
          <w:p w14:paraId="0796EA2B" w14:textId="77777777" w:rsidR="008C515E" w:rsidRDefault="008C515E" w:rsidP="008C515E">
            <w:r>
              <w:t>1 – Sistema exibe mensagem de erro ao buscar dados.</w:t>
            </w:r>
          </w:p>
          <w:p w14:paraId="43A21D22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6B816507" w14:textId="77777777" w:rsidTr="008C515E">
        <w:tc>
          <w:tcPr>
            <w:tcW w:w="4247" w:type="dxa"/>
          </w:tcPr>
          <w:p w14:paraId="0514B10C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247" w:type="dxa"/>
          </w:tcPr>
          <w:p w14:paraId="05D8DC20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2CB679EE" w14:textId="77777777" w:rsidTr="008C515E">
        <w:tc>
          <w:tcPr>
            <w:tcW w:w="4247" w:type="dxa"/>
          </w:tcPr>
          <w:p w14:paraId="5E0DC097" w14:textId="77777777" w:rsidR="008C515E" w:rsidRDefault="008C515E" w:rsidP="008C515E">
            <w:r>
              <w:t>3 – Usuário cancela.</w:t>
            </w:r>
          </w:p>
        </w:tc>
        <w:tc>
          <w:tcPr>
            <w:tcW w:w="4247" w:type="dxa"/>
          </w:tcPr>
          <w:p w14:paraId="50A25538" w14:textId="77777777" w:rsidR="008C515E" w:rsidRDefault="008C515E" w:rsidP="008C515E">
            <w:r>
              <w:t>4 – Sistema cancela operação.</w:t>
            </w:r>
          </w:p>
          <w:p w14:paraId="7EAC228D" w14:textId="77777777" w:rsidR="008C515E" w:rsidRDefault="008C515E" w:rsidP="008C515E">
            <w:r>
              <w:t>5 – Caso de uso encerrado.</w:t>
            </w:r>
          </w:p>
        </w:tc>
      </w:tr>
    </w:tbl>
    <w:p w14:paraId="39E83BF0" w14:textId="77777777" w:rsidR="005B0DE1" w:rsidRDefault="005B0DE1" w:rsidP="009505A3"/>
    <w:p w14:paraId="6D71CCB6" w14:textId="77777777" w:rsidR="009505A3" w:rsidRDefault="009505A3" w:rsidP="009505A3"/>
    <w:p w14:paraId="41C75ECC" w14:textId="77777777" w:rsidR="009505A3" w:rsidRDefault="009505A3" w:rsidP="009505A3"/>
    <w:p w14:paraId="188C9B8B" w14:textId="77777777" w:rsidR="009505A3" w:rsidRDefault="009505A3" w:rsidP="009505A3"/>
    <w:p w14:paraId="6537D865" w14:textId="77777777" w:rsidR="009505A3" w:rsidRDefault="009505A3" w:rsidP="009505A3"/>
    <w:p w14:paraId="2A757DAC" w14:textId="77777777" w:rsidR="009505A3" w:rsidRDefault="009505A3" w:rsidP="009505A3"/>
    <w:p w14:paraId="7863074C" w14:textId="77777777" w:rsidR="009505A3" w:rsidRDefault="009505A3" w:rsidP="009505A3"/>
    <w:p w14:paraId="0A1BEA52" w14:textId="77777777" w:rsidR="009505A3" w:rsidRDefault="009505A3" w:rsidP="009505A3"/>
    <w:p w14:paraId="6BF8FB11" w14:textId="77777777" w:rsidR="009505A3" w:rsidRDefault="009505A3" w:rsidP="009505A3"/>
    <w:p w14:paraId="49C4AC9E" w14:textId="77777777" w:rsidR="009505A3" w:rsidRDefault="009505A3" w:rsidP="009505A3"/>
    <w:p w14:paraId="191F038A" w14:textId="77777777" w:rsidR="009505A3" w:rsidRDefault="009505A3" w:rsidP="009505A3"/>
    <w:p w14:paraId="55D78C50" w14:textId="77777777" w:rsidR="009505A3" w:rsidRDefault="009505A3" w:rsidP="009505A3"/>
    <w:p w14:paraId="492EC855" w14:textId="77777777" w:rsidR="009505A3" w:rsidRDefault="009505A3" w:rsidP="009505A3"/>
    <w:p w14:paraId="22C8349B" w14:textId="77777777" w:rsidR="009505A3" w:rsidRDefault="009505A3" w:rsidP="009505A3"/>
    <w:p w14:paraId="7596DBF9" w14:textId="77777777" w:rsidR="009505A3" w:rsidRDefault="009505A3" w:rsidP="009505A3"/>
    <w:p w14:paraId="6F7058EE" w14:textId="77777777" w:rsidR="008C515E" w:rsidRDefault="008C515E" w:rsidP="009505A3"/>
    <w:p w14:paraId="44108883" w14:textId="77777777" w:rsidR="008C515E" w:rsidRDefault="008C515E" w:rsidP="009505A3"/>
    <w:p w14:paraId="4951F2B7" w14:textId="77777777" w:rsidR="008C515E" w:rsidRDefault="008C515E" w:rsidP="009505A3"/>
    <w:p w14:paraId="67D92A40" w14:textId="77777777" w:rsidR="008C515E" w:rsidRDefault="008C515E" w:rsidP="009505A3"/>
    <w:p w14:paraId="1136B5F1" w14:textId="77777777" w:rsidR="008C515E" w:rsidRDefault="008C515E" w:rsidP="009505A3"/>
    <w:p w14:paraId="7AEE861C" w14:textId="77777777" w:rsidR="008C515E" w:rsidRDefault="008C515E" w:rsidP="009505A3"/>
    <w:p w14:paraId="2B9BDCC7" w14:textId="77777777" w:rsidR="008C515E" w:rsidRDefault="008C515E" w:rsidP="009505A3"/>
    <w:p w14:paraId="15719AD5" w14:textId="77777777" w:rsidR="008C515E" w:rsidRDefault="008C515E" w:rsidP="009505A3"/>
    <w:p w14:paraId="424D9D5E" w14:textId="77777777" w:rsidR="008C515E" w:rsidRDefault="008C515E" w:rsidP="009505A3"/>
    <w:p w14:paraId="369AFDA2" w14:textId="77777777" w:rsidR="008C515E" w:rsidRDefault="008C515E" w:rsidP="009505A3"/>
    <w:p w14:paraId="73010B90" w14:textId="77777777" w:rsidR="008C515E" w:rsidRDefault="008C515E" w:rsidP="009505A3"/>
    <w:p w14:paraId="0A2579BE" w14:textId="77777777" w:rsidR="008C515E" w:rsidRDefault="008C515E" w:rsidP="009505A3"/>
    <w:p w14:paraId="5ABC2D30" w14:textId="77777777" w:rsidR="008C515E" w:rsidRDefault="008C515E" w:rsidP="009505A3"/>
    <w:p w14:paraId="001E6900" w14:textId="77777777" w:rsidR="008C515E" w:rsidRDefault="008C515E" w:rsidP="009505A3"/>
    <w:p w14:paraId="29AEE152" w14:textId="7FF27966" w:rsidR="008C515E" w:rsidRDefault="001C3F5C" w:rsidP="001C3F5C">
      <w:pPr>
        <w:jc w:val="center"/>
      </w:pPr>
      <w:bookmarkStart w:id="188" w:name="_Toc480488822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46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>Fluxo de evento Principal &lt;</w:t>
      </w:r>
      <w:r>
        <w:t xml:space="preserve"> Listar Jogador</w:t>
      </w:r>
      <w:r w:rsidRPr="001C3F5C">
        <w:t xml:space="preserve"> &gt;</w:t>
      </w:r>
      <w:bookmarkEnd w:id="188"/>
    </w:p>
    <w:p w14:paraId="3506C2BC" w14:textId="77777777" w:rsidR="008C515E" w:rsidRDefault="008C515E" w:rsidP="009505A3"/>
    <w:p w14:paraId="5F697425" w14:textId="77777777" w:rsidR="008C515E" w:rsidRDefault="008C515E" w:rsidP="009505A3"/>
    <w:p w14:paraId="6B99A514" w14:textId="77777777" w:rsidR="008C515E" w:rsidRDefault="008C515E" w:rsidP="009505A3"/>
    <w:p w14:paraId="005ED0DA" w14:textId="77777777" w:rsidR="008C515E" w:rsidRDefault="008C515E" w:rsidP="009505A3"/>
    <w:p w14:paraId="507EF3EA" w14:textId="77777777" w:rsidR="008C515E" w:rsidRDefault="008C515E" w:rsidP="009505A3"/>
    <w:p w14:paraId="3160451B" w14:textId="77777777" w:rsidR="008C515E" w:rsidRDefault="008C515E" w:rsidP="009505A3"/>
    <w:p w14:paraId="5547F0A7" w14:textId="77777777" w:rsidR="008C515E" w:rsidRDefault="008C515E" w:rsidP="009505A3"/>
    <w:p w14:paraId="43E81A53" w14:textId="77777777" w:rsidR="008C515E" w:rsidRDefault="008C515E" w:rsidP="009505A3"/>
    <w:p w14:paraId="3A46ABF5" w14:textId="77777777" w:rsidR="008C515E" w:rsidRDefault="008C515E" w:rsidP="009505A3"/>
    <w:p w14:paraId="443FAC9F" w14:textId="77777777" w:rsidR="008C515E" w:rsidRDefault="008C515E" w:rsidP="009505A3"/>
    <w:p w14:paraId="59CE28B3" w14:textId="77777777" w:rsidR="008C515E" w:rsidRDefault="008C515E" w:rsidP="009505A3"/>
    <w:p w14:paraId="54FC4C2B" w14:textId="77777777" w:rsidR="008C515E" w:rsidRDefault="008C515E" w:rsidP="009505A3"/>
    <w:p w14:paraId="6E02F219" w14:textId="77777777" w:rsidR="008C515E" w:rsidRDefault="008C515E" w:rsidP="009505A3"/>
    <w:p w14:paraId="020E992E" w14:textId="77777777" w:rsidR="008C515E" w:rsidRDefault="008C515E" w:rsidP="009505A3"/>
    <w:p w14:paraId="05172300" w14:textId="77777777" w:rsidR="008C515E" w:rsidRDefault="008C515E" w:rsidP="009505A3"/>
    <w:p w14:paraId="63A66DB3" w14:textId="77777777" w:rsidR="008C515E" w:rsidRDefault="008C515E" w:rsidP="009505A3"/>
    <w:p w14:paraId="02CB4D6E" w14:textId="77777777" w:rsidR="008C515E" w:rsidRDefault="008C515E" w:rsidP="009505A3"/>
    <w:p w14:paraId="04A333F4" w14:textId="18FEF463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t>Edição de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1C87D777" w14:textId="77777777" w:rsidTr="008C515E">
        <w:tc>
          <w:tcPr>
            <w:tcW w:w="4322" w:type="dxa"/>
          </w:tcPr>
          <w:p w14:paraId="7768107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6E4D0A0F" w14:textId="77777777" w:rsidR="008C515E" w:rsidRDefault="008C515E" w:rsidP="008C515E">
            <w:r>
              <w:t>Edição de Personagem</w:t>
            </w:r>
          </w:p>
        </w:tc>
      </w:tr>
      <w:tr w:rsidR="008C515E" w14:paraId="0B7FEA2E" w14:textId="77777777" w:rsidTr="008C515E">
        <w:tc>
          <w:tcPr>
            <w:tcW w:w="4322" w:type="dxa"/>
          </w:tcPr>
          <w:p w14:paraId="2261A70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750A2BD" w14:textId="77777777" w:rsidR="008C515E" w:rsidRDefault="008C515E" w:rsidP="008C515E">
            <w:r>
              <w:t>Função que permite que um usuário edite seus personagens.</w:t>
            </w:r>
          </w:p>
        </w:tc>
      </w:tr>
      <w:tr w:rsidR="008C515E" w14:paraId="1192EF75" w14:textId="77777777" w:rsidTr="008C515E">
        <w:tc>
          <w:tcPr>
            <w:tcW w:w="4322" w:type="dxa"/>
          </w:tcPr>
          <w:p w14:paraId="45479F0F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7ADCCB3" w14:textId="77777777" w:rsidR="008C515E" w:rsidRDefault="008C515E" w:rsidP="008C515E">
            <w:r w:rsidRPr="009B2EE3">
              <w:t>Req.14 – O usuário deve poder editar seu personagem</w:t>
            </w:r>
          </w:p>
        </w:tc>
      </w:tr>
      <w:tr w:rsidR="008C515E" w14:paraId="785F8B7E" w14:textId="77777777" w:rsidTr="008C515E">
        <w:tc>
          <w:tcPr>
            <w:tcW w:w="4322" w:type="dxa"/>
          </w:tcPr>
          <w:p w14:paraId="4CF91BB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0BA92EE0" w14:textId="77777777" w:rsidR="008C515E" w:rsidRDefault="008C515E" w:rsidP="008C515E">
            <w:r>
              <w:t>Software Instalado.</w:t>
            </w:r>
          </w:p>
          <w:p w14:paraId="7477F05C" w14:textId="77777777" w:rsidR="008C515E" w:rsidRDefault="008C515E" w:rsidP="008C515E">
            <w:r>
              <w:t>Conexão com a internet.</w:t>
            </w:r>
          </w:p>
          <w:p w14:paraId="384CE0F9" w14:textId="77777777" w:rsidR="008C515E" w:rsidRDefault="008C515E" w:rsidP="008C515E">
            <w:r>
              <w:t>Conta logada no software.</w:t>
            </w:r>
          </w:p>
        </w:tc>
      </w:tr>
      <w:tr w:rsidR="008C515E" w14:paraId="15851213" w14:textId="77777777" w:rsidTr="008C515E">
        <w:tc>
          <w:tcPr>
            <w:tcW w:w="4322" w:type="dxa"/>
          </w:tcPr>
          <w:p w14:paraId="04775537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710CDCF2" w14:textId="77777777" w:rsidR="008C515E" w:rsidRDefault="008C515E" w:rsidP="008C515E">
            <w:r>
              <w:t>Editar dados do personagem.</w:t>
            </w:r>
          </w:p>
        </w:tc>
      </w:tr>
      <w:tr w:rsidR="008C515E" w14:paraId="4FD3EEA1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2D131495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50095C03" w14:textId="77777777" w:rsidR="008C515E" w:rsidRDefault="008C515E" w:rsidP="008C515E">
            <w:r>
              <w:t>Usuário.</w:t>
            </w:r>
          </w:p>
          <w:p w14:paraId="121BCEA9" w14:textId="77777777" w:rsidR="008C515E" w:rsidRDefault="008C515E" w:rsidP="008C515E">
            <w:r>
              <w:t>Banco de dados.</w:t>
            </w:r>
          </w:p>
        </w:tc>
      </w:tr>
      <w:tr w:rsidR="008C515E" w14:paraId="29CEA30D" w14:textId="77777777" w:rsidTr="008C515E">
        <w:tc>
          <w:tcPr>
            <w:tcW w:w="8644" w:type="dxa"/>
            <w:gridSpan w:val="2"/>
          </w:tcPr>
          <w:p w14:paraId="10766A09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1FF12448" w14:textId="77777777" w:rsidTr="008C515E">
        <w:tc>
          <w:tcPr>
            <w:tcW w:w="4322" w:type="dxa"/>
          </w:tcPr>
          <w:p w14:paraId="77520402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070BC36" w14:textId="77777777" w:rsidR="008C515E" w:rsidRPr="00ED6E3D" w:rsidRDefault="008C515E" w:rsidP="008C515E">
            <w:pPr>
              <w:jc w:val="center"/>
              <w:rPr>
                <w:b/>
              </w:rPr>
            </w:pPr>
            <w:r w:rsidRPr="00ED6E3D">
              <w:rPr>
                <w:b/>
              </w:rPr>
              <w:t>Ações Realizadas</w:t>
            </w:r>
          </w:p>
        </w:tc>
      </w:tr>
      <w:tr w:rsidR="008C515E" w14:paraId="3D2C92C2" w14:textId="77777777" w:rsidTr="008C515E">
        <w:tc>
          <w:tcPr>
            <w:tcW w:w="4322" w:type="dxa"/>
          </w:tcPr>
          <w:p w14:paraId="0109AEA2" w14:textId="77777777" w:rsidR="008C515E" w:rsidRPr="001130DB" w:rsidRDefault="008C515E" w:rsidP="008C515E">
            <w:r>
              <w:t xml:space="preserve">1 – O usuário solicita edição da personagem. </w:t>
            </w:r>
          </w:p>
        </w:tc>
        <w:tc>
          <w:tcPr>
            <w:tcW w:w="4322" w:type="dxa"/>
          </w:tcPr>
          <w:p w14:paraId="6B7D3379" w14:textId="77777777" w:rsidR="008C515E" w:rsidRDefault="008C515E" w:rsidP="008C515E">
            <w:r>
              <w:t>2 – O sistema exibe um formulário de edição de dados.</w:t>
            </w:r>
          </w:p>
        </w:tc>
      </w:tr>
      <w:tr w:rsidR="008C515E" w14:paraId="59869C11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7206EDC5" w14:textId="77777777" w:rsidR="008C515E" w:rsidRPr="009B2EE3" w:rsidRDefault="008C515E" w:rsidP="008C515E">
            <w:r>
              <w:t>3 - O usuário altera os dados e solicita alteração.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EDCA1D8" w14:textId="77777777" w:rsidR="008C515E" w:rsidRDefault="008C515E" w:rsidP="008C515E">
            <w:r>
              <w:t>4 – Os dados são salvos no banco de dados. Se houver erro de acesso ao banco de dados veja “Fluxo de eventos 1”.</w:t>
            </w:r>
          </w:p>
          <w:p w14:paraId="413997F0" w14:textId="77777777" w:rsidR="008C515E" w:rsidRDefault="008C515E" w:rsidP="008C515E">
            <w:r>
              <w:t>5 – Caso de uso encerrado.</w:t>
            </w:r>
          </w:p>
        </w:tc>
      </w:tr>
      <w:tr w:rsidR="008C515E" w14:paraId="4935AEA9" w14:textId="77777777" w:rsidTr="008C515E">
        <w:tc>
          <w:tcPr>
            <w:tcW w:w="8644" w:type="dxa"/>
            <w:gridSpan w:val="2"/>
          </w:tcPr>
          <w:p w14:paraId="1C1E15C4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Erro de acesso ao banco de dados</w:t>
            </w:r>
          </w:p>
        </w:tc>
      </w:tr>
      <w:tr w:rsidR="008C515E" w14:paraId="1C0AB06A" w14:textId="77777777" w:rsidTr="008C515E">
        <w:tc>
          <w:tcPr>
            <w:tcW w:w="4322" w:type="dxa"/>
          </w:tcPr>
          <w:p w14:paraId="2B7A548D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F0A5FD2" w14:textId="77777777" w:rsidR="008C515E" w:rsidRPr="004856CB" w:rsidRDefault="008C515E" w:rsidP="008C515E">
            <w:pPr>
              <w:jc w:val="center"/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7DB05AFA" w14:textId="77777777" w:rsidTr="008C515E">
        <w:tc>
          <w:tcPr>
            <w:tcW w:w="4322" w:type="dxa"/>
          </w:tcPr>
          <w:p w14:paraId="611EA407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6F87925B" w14:textId="77777777" w:rsidR="008C515E" w:rsidRDefault="008C515E" w:rsidP="008C515E">
            <w:r>
              <w:t>1 – Sistema exibe mensagem de erro ao buscar dados.</w:t>
            </w:r>
          </w:p>
          <w:p w14:paraId="3F06A9E4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32B63C04" w14:textId="77777777" w:rsidTr="008C515E">
        <w:tc>
          <w:tcPr>
            <w:tcW w:w="4322" w:type="dxa"/>
          </w:tcPr>
          <w:p w14:paraId="719F3023" w14:textId="77777777" w:rsidR="008C515E" w:rsidRPr="001130DB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0306B0B8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3062921F" w14:textId="77777777" w:rsidTr="008C515E">
        <w:tc>
          <w:tcPr>
            <w:tcW w:w="4322" w:type="dxa"/>
          </w:tcPr>
          <w:p w14:paraId="14292FA3" w14:textId="77777777" w:rsidR="008C515E" w:rsidRPr="001130DB" w:rsidRDefault="008C515E" w:rsidP="008C515E">
            <w:r>
              <w:t>3 – Usuário cancela.</w:t>
            </w:r>
          </w:p>
        </w:tc>
        <w:tc>
          <w:tcPr>
            <w:tcW w:w="4322" w:type="dxa"/>
          </w:tcPr>
          <w:p w14:paraId="0B1543F4" w14:textId="77777777" w:rsidR="008C515E" w:rsidRDefault="008C515E" w:rsidP="008C515E">
            <w:r>
              <w:t>4 – Sistema cancela operação.</w:t>
            </w:r>
          </w:p>
          <w:p w14:paraId="49DCA2E9" w14:textId="77777777" w:rsidR="008C515E" w:rsidRDefault="008C515E" w:rsidP="008C515E">
            <w:r>
              <w:t>5 – Caso de uso encerrado.</w:t>
            </w:r>
          </w:p>
        </w:tc>
      </w:tr>
    </w:tbl>
    <w:p w14:paraId="4C661E3F" w14:textId="77777777" w:rsidR="008C515E" w:rsidRDefault="008C515E" w:rsidP="009505A3"/>
    <w:p w14:paraId="151E6D57" w14:textId="77777777" w:rsidR="009505A3" w:rsidRDefault="009505A3" w:rsidP="009B2EE3"/>
    <w:p w14:paraId="174A2F7E" w14:textId="77777777" w:rsidR="009B2EE3" w:rsidRDefault="009B2EE3" w:rsidP="009B2EE3"/>
    <w:p w14:paraId="140CA76E" w14:textId="77777777" w:rsidR="009B2EE3" w:rsidRDefault="009B2EE3" w:rsidP="009B2EE3"/>
    <w:p w14:paraId="447FD258" w14:textId="77777777" w:rsidR="009B2EE3" w:rsidRDefault="009B2EE3" w:rsidP="009B2EE3"/>
    <w:p w14:paraId="76B55A53" w14:textId="77777777" w:rsidR="009B2EE3" w:rsidRDefault="009B2EE3" w:rsidP="009B2EE3"/>
    <w:p w14:paraId="508C820F" w14:textId="77777777" w:rsidR="008C515E" w:rsidRDefault="008C515E" w:rsidP="009B2EE3"/>
    <w:p w14:paraId="39664846" w14:textId="77777777" w:rsidR="008C515E" w:rsidRDefault="008C515E" w:rsidP="009B2EE3"/>
    <w:p w14:paraId="23EF8291" w14:textId="77777777" w:rsidR="008C515E" w:rsidRDefault="008C515E" w:rsidP="009B2EE3"/>
    <w:p w14:paraId="3670C60C" w14:textId="77777777" w:rsidR="008C515E" w:rsidRDefault="008C515E" w:rsidP="009B2EE3"/>
    <w:p w14:paraId="1F6A9E3E" w14:textId="77777777" w:rsidR="008C515E" w:rsidRDefault="008C515E" w:rsidP="009B2EE3"/>
    <w:p w14:paraId="584568DE" w14:textId="77777777" w:rsidR="008C515E" w:rsidRDefault="008C515E" w:rsidP="009B2EE3"/>
    <w:p w14:paraId="79D4FD43" w14:textId="77777777" w:rsidR="008C515E" w:rsidRDefault="008C515E" w:rsidP="009B2EE3"/>
    <w:p w14:paraId="7B04F3C3" w14:textId="77777777" w:rsidR="008C515E" w:rsidRDefault="008C515E" w:rsidP="009B2EE3"/>
    <w:p w14:paraId="08088CEF" w14:textId="77777777" w:rsidR="008C515E" w:rsidRDefault="008C515E" w:rsidP="009B2EE3"/>
    <w:p w14:paraId="4B136180" w14:textId="77777777" w:rsidR="008C515E" w:rsidRDefault="008C515E" w:rsidP="009B2EE3"/>
    <w:p w14:paraId="41903993" w14:textId="77777777" w:rsidR="008C515E" w:rsidRDefault="008C515E" w:rsidP="009B2EE3"/>
    <w:p w14:paraId="54FDA095" w14:textId="77777777" w:rsidR="008C515E" w:rsidRDefault="008C515E" w:rsidP="009B2EE3"/>
    <w:p w14:paraId="2106485A" w14:textId="77777777" w:rsidR="008C515E" w:rsidRDefault="008C515E" w:rsidP="009B2EE3"/>
    <w:p w14:paraId="09125E78" w14:textId="77777777" w:rsidR="008C515E" w:rsidRDefault="008C515E" w:rsidP="009B2EE3"/>
    <w:p w14:paraId="20BED6CC" w14:textId="77777777" w:rsidR="008C515E" w:rsidRDefault="008C515E" w:rsidP="009B2EE3"/>
    <w:p w14:paraId="5443023C" w14:textId="77777777" w:rsidR="008C515E" w:rsidRDefault="008C515E" w:rsidP="009B2EE3"/>
    <w:p w14:paraId="29B9A57E" w14:textId="77777777" w:rsidR="008C515E" w:rsidRDefault="008C515E" w:rsidP="009B2EE3"/>
    <w:p w14:paraId="520EA99D" w14:textId="77777777" w:rsidR="008C515E" w:rsidRDefault="008C515E" w:rsidP="009B2EE3"/>
    <w:p w14:paraId="178DD9E2" w14:textId="77777777" w:rsidR="008C515E" w:rsidRDefault="008C515E" w:rsidP="009B2EE3"/>
    <w:p w14:paraId="37EC7185" w14:textId="77777777" w:rsidR="008C515E" w:rsidRDefault="008C515E" w:rsidP="009B2EE3"/>
    <w:p w14:paraId="04CBBA8F" w14:textId="77777777" w:rsidR="008C515E" w:rsidRDefault="008C515E" w:rsidP="009B2EE3"/>
    <w:p w14:paraId="16C0BF1E" w14:textId="77777777" w:rsidR="008C515E" w:rsidRDefault="008C515E" w:rsidP="009B2EE3"/>
    <w:p w14:paraId="7B709A17" w14:textId="77777777" w:rsidR="008C515E" w:rsidRDefault="008C515E" w:rsidP="009B2EE3"/>
    <w:p w14:paraId="29D46D67" w14:textId="77777777" w:rsidR="008C515E" w:rsidRDefault="008C515E" w:rsidP="009B2EE3"/>
    <w:p w14:paraId="5575C46F" w14:textId="0E3C4994" w:rsidR="008C515E" w:rsidRDefault="001C3F5C" w:rsidP="001C3F5C">
      <w:pPr>
        <w:jc w:val="center"/>
      </w:pPr>
      <w:bookmarkStart w:id="189" w:name="_Toc480488823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47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Personagem</w:t>
      </w:r>
      <w:r w:rsidRPr="001C3F5C">
        <w:t xml:space="preserve"> &gt;</w:t>
      </w:r>
      <w:bookmarkEnd w:id="189"/>
    </w:p>
    <w:p w14:paraId="21FDC31F" w14:textId="77777777" w:rsidR="008C515E" w:rsidRDefault="008C515E" w:rsidP="009B2EE3"/>
    <w:p w14:paraId="1F334C36" w14:textId="77777777" w:rsidR="008C515E" w:rsidRDefault="008C515E" w:rsidP="009B2EE3"/>
    <w:p w14:paraId="0DFF8631" w14:textId="77777777" w:rsidR="008C515E" w:rsidRDefault="008C515E" w:rsidP="009B2EE3"/>
    <w:p w14:paraId="1ECBBFB9" w14:textId="77777777" w:rsidR="008C515E" w:rsidRDefault="008C515E" w:rsidP="009B2EE3"/>
    <w:p w14:paraId="0986DF59" w14:textId="77777777" w:rsidR="008C515E" w:rsidRDefault="008C515E" w:rsidP="009B2EE3"/>
    <w:p w14:paraId="142BAACB" w14:textId="77777777" w:rsidR="008C515E" w:rsidRDefault="008C515E" w:rsidP="009B2EE3"/>
    <w:p w14:paraId="6A43D827" w14:textId="77777777" w:rsidR="008C515E" w:rsidRDefault="008C515E" w:rsidP="009B2EE3"/>
    <w:p w14:paraId="69A66ADB" w14:textId="6D01B31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Personagem</w:t>
      </w:r>
    </w:p>
    <w:tbl>
      <w:tblPr>
        <w:tblStyle w:val="Tabelacomgrade"/>
        <w:tblpPr w:leftFromText="141" w:rightFromText="141" w:vertAnchor="text" w:horzAnchor="margin" w:tblpXSpec="center" w:tblpY="11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B0DEFA2" w14:textId="77777777" w:rsidTr="008C515E">
        <w:tc>
          <w:tcPr>
            <w:tcW w:w="4322" w:type="dxa"/>
          </w:tcPr>
          <w:p w14:paraId="66CFDB8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4F250A6E" w14:textId="77777777" w:rsidR="008C515E" w:rsidRDefault="008C515E" w:rsidP="008C515E">
            <w:r>
              <w:t>Remoção personagem.</w:t>
            </w:r>
          </w:p>
        </w:tc>
      </w:tr>
      <w:tr w:rsidR="008C515E" w14:paraId="79841480" w14:textId="77777777" w:rsidTr="008C515E">
        <w:tc>
          <w:tcPr>
            <w:tcW w:w="4322" w:type="dxa"/>
          </w:tcPr>
          <w:p w14:paraId="40AEF33E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2B65FC0" w14:textId="77777777" w:rsidR="008C515E" w:rsidRDefault="008C515E" w:rsidP="008C515E">
            <w:r>
              <w:t>Função que permite que um usuário exclua um personagem.</w:t>
            </w:r>
          </w:p>
        </w:tc>
      </w:tr>
      <w:tr w:rsidR="008C515E" w14:paraId="1B37BA2C" w14:textId="77777777" w:rsidTr="008C515E">
        <w:tc>
          <w:tcPr>
            <w:tcW w:w="4322" w:type="dxa"/>
          </w:tcPr>
          <w:p w14:paraId="5B1364D7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12106D24" w14:textId="77777777" w:rsidR="008C515E" w:rsidRDefault="008C515E" w:rsidP="008C515E">
            <w:r>
              <w:t>Req.16</w:t>
            </w:r>
            <w:r w:rsidRPr="00B76258">
              <w:t xml:space="preserve"> – O usuário deve poder excluir seu </w:t>
            </w:r>
            <w:r>
              <w:t>personagem</w:t>
            </w:r>
          </w:p>
        </w:tc>
      </w:tr>
      <w:tr w:rsidR="008C515E" w14:paraId="38C3ABB5" w14:textId="77777777" w:rsidTr="008C515E">
        <w:tc>
          <w:tcPr>
            <w:tcW w:w="4322" w:type="dxa"/>
          </w:tcPr>
          <w:p w14:paraId="43EDF76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B385CCB" w14:textId="77777777" w:rsidR="008C515E" w:rsidRDefault="008C515E" w:rsidP="008C515E">
            <w:r>
              <w:t>Software Instalado.</w:t>
            </w:r>
          </w:p>
          <w:p w14:paraId="5C4CAAB1" w14:textId="77777777" w:rsidR="008C515E" w:rsidRDefault="008C515E" w:rsidP="008C515E">
            <w:r>
              <w:t>Conexão com a internet.</w:t>
            </w:r>
          </w:p>
          <w:p w14:paraId="043D2511" w14:textId="77777777" w:rsidR="008C515E" w:rsidRDefault="008C515E" w:rsidP="008C515E">
            <w:r>
              <w:t>Conta logada no software.</w:t>
            </w:r>
          </w:p>
        </w:tc>
      </w:tr>
      <w:tr w:rsidR="008C515E" w14:paraId="67FA797A" w14:textId="77777777" w:rsidTr="008C515E">
        <w:tc>
          <w:tcPr>
            <w:tcW w:w="4322" w:type="dxa"/>
          </w:tcPr>
          <w:p w14:paraId="459F10E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02573E37" w14:textId="77777777" w:rsidR="008C515E" w:rsidRDefault="008C515E" w:rsidP="008C515E">
            <w:r>
              <w:t>Personagem Removido.</w:t>
            </w:r>
          </w:p>
        </w:tc>
      </w:tr>
      <w:tr w:rsidR="008C515E" w14:paraId="5C679BC3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0F1331B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E65FAC9" w14:textId="77777777" w:rsidR="008C515E" w:rsidRDefault="008C515E" w:rsidP="008C515E">
            <w:r>
              <w:t>Usuário.</w:t>
            </w:r>
          </w:p>
          <w:p w14:paraId="5952E6A8" w14:textId="77777777" w:rsidR="008C515E" w:rsidRDefault="008C515E" w:rsidP="008C515E">
            <w:r>
              <w:t>Banco de dados.</w:t>
            </w:r>
          </w:p>
        </w:tc>
      </w:tr>
      <w:tr w:rsidR="008C515E" w14:paraId="6AC020E7" w14:textId="77777777" w:rsidTr="008C515E">
        <w:tc>
          <w:tcPr>
            <w:tcW w:w="8644" w:type="dxa"/>
            <w:gridSpan w:val="2"/>
          </w:tcPr>
          <w:p w14:paraId="0DCF74CA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:rsidRPr="00070931" w14:paraId="4DE696D9" w14:textId="77777777" w:rsidTr="008C515E">
        <w:tc>
          <w:tcPr>
            <w:tcW w:w="4322" w:type="dxa"/>
          </w:tcPr>
          <w:p w14:paraId="67BB2E9C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12F7F7B5" w14:textId="77777777" w:rsidR="008C515E" w:rsidRPr="00070931" w:rsidRDefault="008C515E" w:rsidP="008C515E">
            <w:pPr>
              <w:jc w:val="center"/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74B52211" w14:textId="77777777" w:rsidTr="008C515E">
        <w:tc>
          <w:tcPr>
            <w:tcW w:w="4322" w:type="dxa"/>
          </w:tcPr>
          <w:p w14:paraId="2235D03C" w14:textId="77777777" w:rsidR="008C515E" w:rsidRPr="001130DB" w:rsidRDefault="008C515E" w:rsidP="008C515E">
            <w:r>
              <w:t>1 – Solicitação de exclusão de personagem.</w:t>
            </w:r>
          </w:p>
        </w:tc>
        <w:tc>
          <w:tcPr>
            <w:tcW w:w="4322" w:type="dxa"/>
          </w:tcPr>
          <w:p w14:paraId="058259A1" w14:textId="77777777" w:rsidR="008C515E" w:rsidRDefault="008C515E" w:rsidP="008C515E">
            <w:r>
              <w:t>2 – O sistema pergunta qual personagem deve ser excluído.</w:t>
            </w:r>
          </w:p>
        </w:tc>
      </w:tr>
      <w:tr w:rsidR="008C515E" w:rsidRPr="00080F47" w14:paraId="08D58F56" w14:textId="77777777" w:rsidTr="008C515E">
        <w:tc>
          <w:tcPr>
            <w:tcW w:w="4322" w:type="dxa"/>
          </w:tcPr>
          <w:p w14:paraId="63E8E94C" w14:textId="77777777" w:rsidR="008C515E" w:rsidRPr="00080F47" w:rsidRDefault="008C515E" w:rsidP="008C515E">
            <w:r>
              <w:t>3 – O usuário escolhe o personagem.</w:t>
            </w:r>
          </w:p>
        </w:tc>
        <w:tc>
          <w:tcPr>
            <w:tcW w:w="4322" w:type="dxa"/>
          </w:tcPr>
          <w:p w14:paraId="794B0403" w14:textId="77777777" w:rsidR="008C515E" w:rsidRDefault="008C515E" w:rsidP="008C515E">
            <w:r>
              <w:t>4 – O sistema exclui o personagem do banco de dados. Se houver erro de acesso ao banco de dados veja “Fluxo de eventos 1”.</w:t>
            </w:r>
          </w:p>
          <w:p w14:paraId="4DE5ED83" w14:textId="77777777" w:rsidR="008C515E" w:rsidRPr="00080F47" w:rsidRDefault="008C515E" w:rsidP="008C515E">
            <w:r>
              <w:t>5 – Caso de uso encerrado.</w:t>
            </w:r>
          </w:p>
        </w:tc>
      </w:tr>
      <w:tr w:rsidR="008C515E" w:rsidRPr="00B76258" w14:paraId="0D792CAE" w14:textId="77777777" w:rsidTr="008C515E">
        <w:tc>
          <w:tcPr>
            <w:tcW w:w="8644" w:type="dxa"/>
            <w:gridSpan w:val="2"/>
          </w:tcPr>
          <w:p w14:paraId="03E89A6E" w14:textId="77777777" w:rsidR="008C515E" w:rsidRPr="00B76258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de acesso ao banco de dados</w:t>
            </w:r>
          </w:p>
        </w:tc>
      </w:tr>
      <w:tr w:rsidR="008C515E" w14:paraId="79B16146" w14:textId="77777777" w:rsidTr="008C515E">
        <w:tc>
          <w:tcPr>
            <w:tcW w:w="4322" w:type="dxa"/>
          </w:tcPr>
          <w:p w14:paraId="7CB3C3F5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1771896A" w14:textId="77777777" w:rsidR="008C515E" w:rsidRDefault="008C515E" w:rsidP="008C515E">
            <w:pPr>
              <w:jc w:val="center"/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5C8E7935" w14:textId="77777777" w:rsidTr="008C515E">
        <w:tc>
          <w:tcPr>
            <w:tcW w:w="4322" w:type="dxa"/>
          </w:tcPr>
          <w:p w14:paraId="24EDBC5B" w14:textId="77777777" w:rsidR="008C515E" w:rsidRDefault="008C515E" w:rsidP="008C515E"/>
        </w:tc>
        <w:tc>
          <w:tcPr>
            <w:tcW w:w="4322" w:type="dxa"/>
          </w:tcPr>
          <w:p w14:paraId="4F5FC7B3" w14:textId="77777777" w:rsidR="008C515E" w:rsidRDefault="008C515E" w:rsidP="008C515E">
            <w:r>
              <w:t>1 – Sistema exibe mensagem de erro ao buscar dados.</w:t>
            </w:r>
          </w:p>
          <w:p w14:paraId="287CF34C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1C81AB6F" w14:textId="77777777" w:rsidTr="008C515E">
        <w:tc>
          <w:tcPr>
            <w:tcW w:w="4322" w:type="dxa"/>
          </w:tcPr>
          <w:p w14:paraId="60CCD4D9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2D0E6692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15D13560" w14:textId="77777777" w:rsidTr="008C515E">
        <w:tc>
          <w:tcPr>
            <w:tcW w:w="4322" w:type="dxa"/>
          </w:tcPr>
          <w:p w14:paraId="359A843C" w14:textId="77777777" w:rsidR="008C515E" w:rsidRDefault="008C515E" w:rsidP="008C515E">
            <w:r>
              <w:t>3 – Usuário cancela.</w:t>
            </w:r>
          </w:p>
        </w:tc>
        <w:tc>
          <w:tcPr>
            <w:tcW w:w="4322" w:type="dxa"/>
          </w:tcPr>
          <w:p w14:paraId="03CFD382" w14:textId="77777777" w:rsidR="008C515E" w:rsidRDefault="008C515E" w:rsidP="008C515E">
            <w:r>
              <w:t>4 – Sistema cancela operação.</w:t>
            </w:r>
          </w:p>
          <w:p w14:paraId="56F1D04E" w14:textId="77777777" w:rsidR="008C515E" w:rsidRDefault="008C515E" w:rsidP="008C515E">
            <w:r>
              <w:t>5 – Caso de uso encerrado.</w:t>
            </w:r>
          </w:p>
        </w:tc>
      </w:tr>
    </w:tbl>
    <w:p w14:paraId="47C84907" w14:textId="77777777" w:rsidR="008C515E" w:rsidRDefault="008C515E" w:rsidP="009B2EE3"/>
    <w:p w14:paraId="2657129F" w14:textId="77777777" w:rsidR="009B2EE3" w:rsidRDefault="009B2EE3" w:rsidP="009B2EE3"/>
    <w:p w14:paraId="757229F6" w14:textId="77777777" w:rsidR="009B2EE3" w:rsidRDefault="009B2EE3" w:rsidP="009B2EE3"/>
    <w:p w14:paraId="37C0B828" w14:textId="77777777" w:rsidR="009B2EE3" w:rsidRDefault="009B2EE3" w:rsidP="009B2EE3"/>
    <w:p w14:paraId="77659EAF" w14:textId="77777777" w:rsidR="009B2EE3" w:rsidRDefault="009B2EE3" w:rsidP="009B2EE3"/>
    <w:p w14:paraId="10859CB5" w14:textId="77777777" w:rsidR="009B2EE3" w:rsidRDefault="009B2EE3" w:rsidP="009B2EE3"/>
    <w:p w14:paraId="70D98C6A" w14:textId="77777777" w:rsidR="009B2EE3" w:rsidRDefault="009B2EE3" w:rsidP="009B2EE3"/>
    <w:p w14:paraId="64ECB558" w14:textId="77777777" w:rsidR="009B2EE3" w:rsidRDefault="009B2EE3" w:rsidP="009B2EE3"/>
    <w:p w14:paraId="67F5CE1A" w14:textId="77777777" w:rsidR="009B2EE3" w:rsidRDefault="009B2EE3" w:rsidP="009B2EE3"/>
    <w:p w14:paraId="5BF0B32E" w14:textId="77777777" w:rsidR="009B2EE3" w:rsidRDefault="009B2EE3" w:rsidP="009B2EE3"/>
    <w:p w14:paraId="3C16CF97" w14:textId="77777777" w:rsidR="009B2EE3" w:rsidRDefault="009B2EE3" w:rsidP="009B2EE3"/>
    <w:p w14:paraId="5226B290" w14:textId="77777777" w:rsidR="009B2EE3" w:rsidRDefault="009B2EE3" w:rsidP="009B2EE3"/>
    <w:p w14:paraId="319D2EEE" w14:textId="77777777" w:rsidR="009B2EE3" w:rsidRDefault="009B2EE3" w:rsidP="009B2EE3"/>
    <w:p w14:paraId="761E3A86" w14:textId="77777777" w:rsidR="009B2EE3" w:rsidRDefault="009B2EE3" w:rsidP="009B2EE3"/>
    <w:p w14:paraId="00B80D43" w14:textId="77777777" w:rsidR="009B2EE3" w:rsidRDefault="009B2EE3" w:rsidP="009B2EE3"/>
    <w:p w14:paraId="2FE16A14" w14:textId="77777777" w:rsidR="009B2EE3" w:rsidRDefault="009B2EE3" w:rsidP="009B2EE3"/>
    <w:p w14:paraId="75AF5795" w14:textId="77777777" w:rsidR="009B2EE3" w:rsidRDefault="009B2EE3" w:rsidP="009B2EE3"/>
    <w:p w14:paraId="62BFDE0F" w14:textId="77777777" w:rsidR="009B2EE3" w:rsidRDefault="009B2EE3" w:rsidP="009B2EE3"/>
    <w:p w14:paraId="75B6CF78" w14:textId="77777777" w:rsidR="009B2EE3" w:rsidRDefault="009B2EE3" w:rsidP="009B2EE3"/>
    <w:p w14:paraId="01422FA0" w14:textId="77777777" w:rsidR="009B2EE3" w:rsidRDefault="009B2EE3" w:rsidP="009B2EE3"/>
    <w:p w14:paraId="6329B882" w14:textId="77777777" w:rsidR="009B2EE3" w:rsidRDefault="009B2EE3" w:rsidP="009B2EE3"/>
    <w:p w14:paraId="52983396" w14:textId="77777777" w:rsidR="009B2EE3" w:rsidRDefault="009B2EE3" w:rsidP="009B2EE3"/>
    <w:p w14:paraId="15F97314" w14:textId="77777777" w:rsidR="008C515E" w:rsidRDefault="008C515E" w:rsidP="009B2EE3"/>
    <w:p w14:paraId="1DC07985" w14:textId="77777777" w:rsidR="008C515E" w:rsidRDefault="008C515E" w:rsidP="009B2EE3"/>
    <w:p w14:paraId="7C02A014" w14:textId="77777777" w:rsidR="008C515E" w:rsidRDefault="008C515E" w:rsidP="009B2EE3"/>
    <w:p w14:paraId="0BC42B63" w14:textId="77777777" w:rsidR="008C515E" w:rsidRDefault="008C515E" w:rsidP="009B2EE3"/>
    <w:p w14:paraId="7FC11BD9" w14:textId="77777777" w:rsidR="008C515E" w:rsidRDefault="008C515E" w:rsidP="009B2EE3"/>
    <w:p w14:paraId="2E565E73" w14:textId="77777777" w:rsidR="008C515E" w:rsidRDefault="008C515E" w:rsidP="009B2EE3"/>
    <w:p w14:paraId="42723D1D" w14:textId="77777777" w:rsidR="008C515E" w:rsidRDefault="008C515E" w:rsidP="009B2EE3"/>
    <w:p w14:paraId="339F6B7C" w14:textId="77777777" w:rsidR="008C515E" w:rsidRDefault="008C515E" w:rsidP="009B2EE3"/>
    <w:p w14:paraId="05EB47BF" w14:textId="77777777" w:rsidR="008C515E" w:rsidRDefault="008C515E" w:rsidP="009B2EE3"/>
    <w:p w14:paraId="2E2C19BE" w14:textId="77777777" w:rsidR="008C515E" w:rsidRDefault="008C515E" w:rsidP="009B2EE3"/>
    <w:p w14:paraId="6CE46011" w14:textId="23064D83" w:rsidR="008C515E" w:rsidRDefault="001C3F5C" w:rsidP="001C3F5C">
      <w:pPr>
        <w:jc w:val="center"/>
      </w:pPr>
      <w:bookmarkStart w:id="190" w:name="_Toc480488824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48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Personagem</w:t>
      </w:r>
      <w:r w:rsidRPr="001C3F5C">
        <w:t xml:space="preserve"> &gt;</w:t>
      </w:r>
      <w:bookmarkEnd w:id="190"/>
    </w:p>
    <w:p w14:paraId="10466869" w14:textId="77777777" w:rsidR="008C515E" w:rsidRDefault="008C515E" w:rsidP="009B2EE3"/>
    <w:p w14:paraId="78203DE9" w14:textId="77777777" w:rsidR="008C515E" w:rsidRDefault="008C515E" w:rsidP="009B2EE3"/>
    <w:p w14:paraId="07F41593" w14:textId="77777777" w:rsidR="008C515E" w:rsidRDefault="008C515E" w:rsidP="009B2EE3"/>
    <w:p w14:paraId="39EC5AAE" w14:textId="77777777" w:rsidR="008C515E" w:rsidRDefault="008C515E" w:rsidP="009B2EE3"/>
    <w:p w14:paraId="3B5F9A7B" w14:textId="77777777" w:rsidR="008C515E" w:rsidRDefault="008C515E" w:rsidP="009B2EE3"/>
    <w:p w14:paraId="5DB62F48" w14:textId="77777777" w:rsidR="008C515E" w:rsidRDefault="008C515E" w:rsidP="009B2EE3"/>
    <w:p w14:paraId="3140CBC0" w14:textId="77777777" w:rsidR="008C515E" w:rsidRDefault="008C515E" w:rsidP="009B2EE3"/>
    <w:p w14:paraId="1DD5627D" w14:textId="77777777" w:rsidR="008C515E" w:rsidRDefault="008C515E" w:rsidP="009B2EE3"/>
    <w:p w14:paraId="1E3011CE" w14:textId="77777777" w:rsidR="008C515E" w:rsidRDefault="008C515E" w:rsidP="009B2EE3"/>
    <w:p w14:paraId="3527CEBF" w14:textId="77777777" w:rsidR="008C515E" w:rsidRDefault="008C515E" w:rsidP="009B2EE3"/>
    <w:p w14:paraId="53335718" w14:textId="77777777" w:rsidR="008C515E" w:rsidRDefault="008C515E" w:rsidP="009B2EE3"/>
    <w:p w14:paraId="73A10829" w14:textId="77777777" w:rsidR="008C515E" w:rsidRDefault="008C515E" w:rsidP="009B2EE3"/>
    <w:p w14:paraId="03C301F0" w14:textId="77777777" w:rsidR="008C515E" w:rsidRDefault="008C515E" w:rsidP="009B2EE3"/>
    <w:p w14:paraId="6B2DFD2C" w14:textId="77777777" w:rsidR="008C515E" w:rsidRDefault="008C515E" w:rsidP="009B2EE3"/>
    <w:p w14:paraId="33F52ACF" w14:textId="1CD5029C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Classe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C2CFCBA" w14:textId="77777777" w:rsidTr="008C515E">
        <w:tc>
          <w:tcPr>
            <w:tcW w:w="4322" w:type="dxa"/>
          </w:tcPr>
          <w:p w14:paraId="352A4F6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3335A5F8" w14:textId="77777777" w:rsidR="008C515E" w:rsidRDefault="008C515E" w:rsidP="008C515E">
            <w:r>
              <w:t>Cadastro de Classe.</w:t>
            </w:r>
          </w:p>
        </w:tc>
      </w:tr>
      <w:tr w:rsidR="008C515E" w14:paraId="3E66515B" w14:textId="77777777" w:rsidTr="008C515E">
        <w:tc>
          <w:tcPr>
            <w:tcW w:w="4322" w:type="dxa"/>
          </w:tcPr>
          <w:p w14:paraId="54E8390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6BE15427" w14:textId="77777777" w:rsidR="008C515E" w:rsidRDefault="008C515E" w:rsidP="008C515E">
            <w:r>
              <w:t>Função que permite que um administrador cadastre uma nova classe.</w:t>
            </w:r>
          </w:p>
        </w:tc>
      </w:tr>
      <w:tr w:rsidR="008C515E" w14:paraId="37D233CD" w14:textId="77777777" w:rsidTr="008C515E">
        <w:tc>
          <w:tcPr>
            <w:tcW w:w="4322" w:type="dxa"/>
          </w:tcPr>
          <w:p w14:paraId="764BED3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59D76889" w14:textId="77777777" w:rsidR="008C515E" w:rsidRDefault="008C515E" w:rsidP="008C515E">
            <w:r w:rsidRPr="00ED6E3D">
              <w:t>Req.12 – O usuário deve poder excluir seu jogador</w:t>
            </w:r>
          </w:p>
        </w:tc>
      </w:tr>
      <w:tr w:rsidR="008C515E" w14:paraId="3BD695C7" w14:textId="77777777" w:rsidTr="008C515E">
        <w:tc>
          <w:tcPr>
            <w:tcW w:w="4322" w:type="dxa"/>
          </w:tcPr>
          <w:p w14:paraId="161A05C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7F5BA57C" w14:textId="77777777" w:rsidR="008C515E" w:rsidRDefault="008C515E" w:rsidP="008C515E">
            <w:r>
              <w:t>Software Instalado.</w:t>
            </w:r>
          </w:p>
          <w:p w14:paraId="79E88738" w14:textId="77777777" w:rsidR="008C515E" w:rsidRDefault="008C515E" w:rsidP="008C515E">
            <w:r>
              <w:t>Conexão com a internet.</w:t>
            </w:r>
          </w:p>
          <w:p w14:paraId="6898753D" w14:textId="77777777" w:rsidR="008C515E" w:rsidRDefault="008C515E" w:rsidP="008C515E">
            <w:r>
              <w:t>Conta logada no software.</w:t>
            </w:r>
          </w:p>
        </w:tc>
      </w:tr>
      <w:tr w:rsidR="008C515E" w14:paraId="2C34F43E" w14:textId="77777777" w:rsidTr="008C515E">
        <w:tc>
          <w:tcPr>
            <w:tcW w:w="4322" w:type="dxa"/>
          </w:tcPr>
          <w:p w14:paraId="323CCD5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619F02A2" w14:textId="77777777" w:rsidR="008C515E" w:rsidRDefault="008C515E" w:rsidP="008C515E">
            <w:r>
              <w:t>Criar novas classes.</w:t>
            </w:r>
          </w:p>
        </w:tc>
      </w:tr>
      <w:tr w:rsidR="008C515E" w14:paraId="1656F108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068ABDE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13A2FB91" w14:textId="77777777" w:rsidR="008C515E" w:rsidRDefault="008C515E" w:rsidP="008C515E">
            <w:r>
              <w:t>Administrador.</w:t>
            </w:r>
          </w:p>
          <w:p w14:paraId="6E999E33" w14:textId="77777777" w:rsidR="008C515E" w:rsidRDefault="008C515E" w:rsidP="008C515E">
            <w:r>
              <w:t>Banco de dados.</w:t>
            </w:r>
          </w:p>
        </w:tc>
      </w:tr>
      <w:tr w:rsidR="008C515E" w14:paraId="0B452834" w14:textId="77777777" w:rsidTr="008C515E">
        <w:tc>
          <w:tcPr>
            <w:tcW w:w="8644" w:type="dxa"/>
            <w:gridSpan w:val="2"/>
          </w:tcPr>
          <w:p w14:paraId="206985F7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CE89338" w14:textId="77777777" w:rsidTr="008C515E">
        <w:tc>
          <w:tcPr>
            <w:tcW w:w="4322" w:type="dxa"/>
          </w:tcPr>
          <w:p w14:paraId="772413B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E14BECD" w14:textId="77777777" w:rsidR="008C515E" w:rsidRDefault="008C515E" w:rsidP="008C515E">
            <w:r>
              <w:t>Ações Realizadas</w:t>
            </w:r>
          </w:p>
        </w:tc>
      </w:tr>
      <w:tr w:rsidR="008C515E" w14:paraId="27616760" w14:textId="77777777" w:rsidTr="008C515E">
        <w:tc>
          <w:tcPr>
            <w:tcW w:w="4322" w:type="dxa"/>
          </w:tcPr>
          <w:p w14:paraId="41648F87" w14:textId="77777777" w:rsidR="008C515E" w:rsidRPr="001130DB" w:rsidRDefault="008C515E" w:rsidP="008C515E">
            <w:r w:rsidRPr="001130DB">
              <w:t>1-O administrador preenche todos os campos para o cadastro da classe e confirma.</w:t>
            </w:r>
          </w:p>
        </w:tc>
        <w:tc>
          <w:tcPr>
            <w:tcW w:w="4322" w:type="dxa"/>
          </w:tcPr>
          <w:p w14:paraId="49E3131F" w14:textId="77777777" w:rsidR="008C515E" w:rsidRDefault="008C515E" w:rsidP="008C515E">
            <w:r>
              <w:t>2-O sistema verifica se existe algum campo em branco ou preenchido incorretamente. Se sim, a ação é concluída. Se não, verificar “Fluxo Alternativo 1”.</w:t>
            </w:r>
          </w:p>
        </w:tc>
      </w:tr>
      <w:tr w:rsidR="008C515E" w14:paraId="4A57DD8E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C7A2EB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2BC1F16E" w14:textId="77777777" w:rsidR="008C515E" w:rsidRDefault="008C515E" w:rsidP="008C515E">
            <w:r>
              <w:t>3-Os dados são salvos no banco de dados.</w:t>
            </w:r>
          </w:p>
        </w:tc>
      </w:tr>
      <w:tr w:rsidR="008C515E" w14:paraId="27F9047C" w14:textId="77777777" w:rsidTr="008C515E">
        <w:tc>
          <w:tcPr>
            <w:tcW w:w="8644" w:type="dxa"/>
            <w:gridSpan w:val="2"/>
          </w:tcPr>
          <w:p w14:paraId="27DB6D33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dados incorretos ou incompletos</w:t>
            </w:r>
          </w:p>
        </w:tc>
      </w:tr>
      <w:tr w:rsidR="008C515E" w14:paraId="23A72D57" w14:textId="77777777" w:rsidTr="008C515E">
        <w:tc>
          <w:tcPr>
            <w:tcW w:w="4322" w:type="dxa"/>
          </w:tcPr>
          <w:p w14:paraId="172DE36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567A0F3B" w14:textId="77777777" w:rsidR="008C515E" w:rsidRPr="004856CB" w:rsidRDefault="008C515E" w:rsidP="008C515E">
            <w:pPr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598B8980" w14:textId="77777777" w:rsidTr="008C515E">
        <w:tc>
          <w:tcPr>
            <w:tcW w:w="4322" w:type="dxa"/>
          </w:tcPr>
          <w:p w14:paraId="5F833374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4759C29B" w14:textId="77777777" w:rsidR="008C515E" w:rsidRDefault="008C515E" w:rsidP="008C515E">
            <w:r>
              <w:t>1-O sistema envia uma mensagem de erro.</w:t>
            </w:r>
          </w:p>
        </w:tc>
      </w:tr>
      <w:tr w:rsidR="008C515E" w14:paraId="41CB45C5" w14:textId="77777777" w:rsidTr="008C515E">
        <w:tc>
          <w:tcPr>
            <w:tcW w:w="4322" w:type="dxa"/>
          </w:tcPr>
          <w:p w14:paraId="5926E17E" w14:textId="77777777" w:rsidR="008C515E" w:rsidRPr="001130DB" w:rsidRDefault="008C515E" w:rsidP="008C515E">
            <w:r w:rsidRPr="001130DB">
              <w:t>2-O administrador preenche novamente os dados nos campos. Retorna ao passo 1 do fluxo principal.</w:t>
            </w:r>
          </w:p>
        </w:tc>
        <w:tc>
          <w:tcPr>
            <w:tcW w:w="4322" w:type="dxa"/>
          </w:tcPr>
          <w:p w14:paraId="43A5917D" w14:textId="77777777" w:rsidR="008C515E" w:rsidRDefault="008C515E" w:rsidP="008C515E"/>
        </w:tc>
      </w:tr>
      <w:tr w:rsidR="008C515E" w14:paraId="20AA4062" w14:textId="77777777" w:rsidTr="008C515E">
        <w:tc>
          <w:tcPr>
            <w:tcW w:w="4322" w:type="dxa"/>
          </w:tcPr>
          <w:p w14:paraId="2E407CD8" w14:textId="77777777" w:rsidR="008C515E" w:rsidRPr="001130DB" w:rsidRDefault="008C515E" w:rsidP="008C515E">
            <w:r w:rsidRPr="001130DB">
              <w:t>3-O administrador cancela a função.</w:t>
            </w:r>
          </w:p>
        </w:tc>
        <w:tc>
          <w:tcPr>
            <w:tcW w:w="4322" w:type="dxa"/>
          </w:tcPr>
          <w:p w14:paraId="7B0241FB" w14:textId="77777777" w:rsidR="008C515E" w:rsidRDefault="008C515E" w:rsidP="008C515E">
            <w:r>
              <w:t>4-O software fecha.</w:t>
            </w:r>
          </w:p>
        </w:tc>
      </w:tr>
      <w:tr w:rsidR="008C515E" w14:paraId="30D631A6" w14:textId="77777777" w:rsidTr="008C515E">
        <w:tc>
          <w:tcPr>
            <w:tcW w:w="4322" w:type="dxa"/>
          </w:tcPr>
          <w:p w14:paraId="3E74AF5E" w14:textId="77777777" w:rsidR="008C515E" w:rsidRDefault="008C515E" w:rsidP="008C515E"/>
        </w:tc>
        <w:tc>
          <w:tcPr>
            <w:tcW w:w="4322" w:type="dxa"/>
          </w:tcPr>
          <w:p w14:paraId="1D7872BB" w14:textId="77777777" w:rsidR="008C515E" w:rsidRDefault="008C515E" w:rsidP="008C515E">
            <w:r>
              <w:t>5-Caso de uso encerrado.</w:t>
            </w:r>
          </w:p>
        </w:tc>
      </w:tr>
    </w:tbl>
    <w:p w14:paraId="5E566889" w14:textId="77777777" w:rsidR="008C515E" w:rsidRDefault="008C515E" w:rsidP="009B2EE3"/>
    <w:p w14:paraId="6E0B8335" w14:textId="77777777" w:rsidR="009B2EE3" w:rsidRDefault="009B2EE3" w:rsidP="009B2EE3"/>
    <w:p w14:paraId="4AB58AA1" w14:textId="77777777" w:rsidR="009B2EE3" w:rsidRDefault="009B2EE3" w:rsidP="009B2EE3"/>
    <w:p w14:paraId="243B6C3F" w14:textId="77777777" w:rsidR="008C515E" w:rsidRDefault="008C515E" w:rsidP="009B2EE3"/>
    <w:p w14:paraId="16B4768B" w14:textId="77777777" w:rsidR="008C515E" w:rsidRDefault="008C515E" w:rsidP="009B2EE3"/>
    <w:p w14:paraId="24347B2E" w14:textId="77777777" w:rsidR="008C515E" w:rsidRDefault="008C515E" w:rsidP="009B2EE3"/>
    <w:p w14:paraId="0C664E88" w14:textId="77777777" w:rsidR="008C515E" w:rsidRDefault="008C515E" w:rsidP="009B2EE3"/>
    <w:p w14:paraId="4BDF816F" w14:textId="77777777" w:rsidR="008C515E" w:rsidRDefault="008C515E" w:rsidP="009B2EE3"/>
    <w:p w14:paraId="58756AD8" w14:textId="77777777" w:rsidR="008C515E" w:rsidRDefault="008C515E" w:rsidP="009B2EE3"/>
    <w:p w14:paraId="2B90D369" w14:textId="77777777" w:rsidR="008C515E" w:rsidRDefault="008C515E" w:rsidP="009B2EE3"/>
    <w:p w14:paraId="6E0B2F0B" w14:textId="77777777" w:rsidR="008C515E" w:rsidRDefault="008C515E" w:rsidP="009B2EE3"/>
    <w:p w14:paraId="3E18B946" w14:textId="77777777" w:rsidR="008C515E" w:rsidRDefault="008C515E" w:rsidP="009B2EE3"/>
    <w:p w14:paraId="55888B12" w14:textId="77777777" w:rsidR="008C515E" w:rsidRDefault="008C515E" w:rsidP="009B2EE3"/>
    <w:p w14:paraId="724C06CE" w14:textId="77777777" w:rsidR="008C515E" w:rsidRDefault="008C515E" w:rsidP="009B2EE3"/>
    <w:p w14:paraId="69AE01CC" w14:textId="77777777" w:rsidR="008C515E" w:rsidRDefault="008C515E" w:rsidP="009B2EE3"/>
    <w:p w14:paraId="5387DDC7" w14:textId="77777777" w:rsidR="008C515E" w:rsidRDefault="008C515E" w:rsidP="009B2EE3"/>
    <w:p w14:paraId="1E540000" w14:textId="77777777" w:rsidR="008C515E" w:rsidRDefault="008C515E" w:rsidP="009B2EE3"/>
    <w:p w14:paraId="1790B846" w14:textId="77777777" w:rsidR="008C515E" w:rsidRDefault="008C515E" w:rsidP="009B2EE3"/>
    <w:p w14:paraId="25FA18B8" w14:textId="77777777" w:rsidR="008C515E" w:rsidRDefault="008C515E" w:rsidP="009B2EE3"/>
    <w:p w14:paraId="069302AB" w14:textId="77777777" w:rsidR="008C515E" w:rsidRDefault="008C515E" w:rsidP="009B2EE3"/>
    <w:p w14:paraId="50DA19F6" w14:textId="77777777" w:rsidR="008C515E" w:rsidRDefault="008C515E" w:rsidP="009B2EE3"/>
    <w:p w14:paraId="5A22C2EA" w14:textId="77777777" w:rsidR="008C515E" w:rsidRDefault="008C515E" w:rsidP="009B2EE3"/>
    <w:p w14:paraId="029C6EF7" w14:textId="77777777" w:rsidR="008C515E" w:rsidRDefault="008C515E" w:rsidP="009B2EE3"/>
    <w:p w14:paraId="4659B90B" w14:textId="77777777" w:rsidR="008C515E" w:rsidRDefault="008C515E" w:rsidP="009B2EE3"/>
    <w:p w14:paraId="7B1CC77E" w14:textId="77777777" w:rsidR="008C515E" w:rsidRDefault="008C515E" w:rsidP="009B2EE3"/>
    <w:p w14:paraId="1A1E1E38" w14:textId="77777777" w:rsidR="008C515E" w:rsidRDefault="008C515E" w:rsidP="009B2EE3"/>
    <w:p w14:paraId="1079FE1F" w14:textId="77777777" w:rsidR="008C515E" w:rsidRDefault="008C515E" w:rsidP="009B2EE3"/>
    <w:p w14:paraId="3316B272" w14:textId="77777777" w:rsidR="008C515E" w:rsidRDefault="008C515E" w:rsidP="009B2EE3"/>
    <w:p w14:paraId="08C88853" w14:textId="77777777" w:rsidR="008C515E" w:rsidRDefault="008C515E" w:rsidP="009B2EE3"/>
    <w:p w14:paraId="10228184" w14:textId="0A6E902A" w:rsidR="008C515E" w:rsidRDefault="001C3F5C" w:rsidP="001C3F5C">
      <w:pPr>
        <w:jc w:val="center"/>
      </w:pPr>
      <w:bookmarkStart w:id="191" w:name="_Toc480488825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49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Classe</w:t>
      </w:r>
      <w:r w:rsidRPr="001C3F5C">
        <w:t xml:space="preserve"> &gt;</w:t>
      </w:r>
      <w:bookmarkEnd w:id="191"/>
    </w:p>
    <w:p w14:paraId="16CF629F" w14:textId="77777777" w:rsidR="008C515E" w:rsidRDefault="008C515E" w:rsidP="009B2EE3"/>
    <w:p w14:paraId="2D07340C" w14:textId="77777777" w:rsidR="008C515E" w:rsidRDefault="008C515E" w:rsidP="009B2EE3"/>
    <w:p w14:paraId="08647260" w14:textId="77777777" w:rsidR="008C515E" w:rsidRDefault="008C515E" w:rsidP="009B2EE3"/>
    <w:p w14:paraId="10848154" w14:textId="77777777" w:rsidR="008C515E" w:rsidRDefault="008C515E" w:rsidP="009B2EE3"/>
    <w:p w14:paraId="46622CB0" w14:textId="77777777" w:rsidR="008C515E" w:rsidRDefault="008C515E" w:rsidP="009B2EE3"/>
    <w:p w14:paraId="3F59261E" w14:textId="77777777" w:rsidR="008C515E" w:rsidRDefault="008C515E" w:rsidP="009B2EE3"/>
    <w:p w14:paraId="5A181FFE" w14:textId="77777777" w:rsidR="008C515E" w:rsidRDefault="008C515E" w:rsidP="009B2EE3"/>
    <w:p w14:paraId="6A903DF8" w14:textId="77777777" w:rsidR="008C515E" w:rsidRDefault="008C515E" w:rsidP="009B2EE3"/>
    <w:p w14:paraId="3AA6461C" w14:textId="77777777" w:rsidR="008C515E" w:rsidRDefault="008C515E" w:rsidP="009B2EE3"/>
    <w:p w14:paraId="17DC730C" w14:textId="77777777" w:rsidR="008C515E" w:rsidRDefault="008C515E" w:rsidP="009B2EE3"/>
    <w:p w14:paraId="7F3642C9" w14:textId="77777777" w:rsidR="008C515E" w:rsidRDefault="008C515E" w:rsidP="009B2EE3"/>
    <w:p w14:paraId="5FAD1865" w14:textId="77777777" w:rsidR="008C515E" w:rsidRDefault="008C515E" w:rsidP="009B2EE3"/>
    <w:p w14:paraId="0E8DD2CE" w14:textId="77777777" w:rsidR="008C515E" w:rsidRDefault="008C515E" w:rsidP="009B2EE3"/>
    <w:p w14:paraId="71DCE2D4" w14:textId="77777777" w:rsidR="008C515E" w:rsidRDefault="008C515E" w:rsidP="009B2EE3"/>
    <w:p w14:paraId="41F6CF7C" w14:textId="77777777" w:rsidR="008C515E" w:rsidRDefault="008C515E" w:rsidP="009B2EE3"/>
    <w:p w14:paraId="34829440" w14:textId="77777777" w:rsidR="008C515E" w:rsidRDefault="008C515E" w:rsidP="009B2EE3"/>
    <w:p w14:paraId="107E2AAD" w14:textId="77777777" w:rsidR="008C515E" w:rsidRDefault="008C515E" w:rsidP="009B2EE3"/>
    <w:p w14:paraId="250BB822" w14:textId="1BC4F730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Classes</w:t>
      </w:r>
    </w:p>
    <w:tbl>
      <w:tblPr>
        <w:tblStyle w:val="Tabelacomgrade"/>
        <w:tblpPr w:leftFromText="141" w:rightFromText="141" w:vertAnchor="text" w:horzAnchor="margin" w:tblpXSpec="center" w:tblpY="16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0CCE581C" w14:textId="77777777" w:rsidTr="008C515E">
        <w:tc>
          <w:tcPr>
            <w:tcW w:w="4322" w:type="dxa"/>
          </w:tcPr>
          <w:p w14:paraId="76856366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76433ED5" w14:textId="77777777" w:rsidR="008C515E" w:rsidRDefault="008C515E" w:rsidP="008C515E">
            <w:r>
              <w:t>Listagem de Classes.</w:t>
            </w:r>
          </w:p>
        </w:tc>
      </w:tr>
      <w:tr w:rsidR="008C515E" w14:paraId="05ACC077" w14:textId="77777777" w:rsidTr="008C515E">
        <w:tc>
          <w:tcPr>
            <w:tcW w:w="4322" w:type="dxa"/>
          </w:tcPr>
          <w:p w14:paraId="6316DED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7F6FF8E7" w14:textId="77777777" w:rsidR="008C515E" w:rsidRDefault="008C515E" w:rsidP="008C515E">
            <w:r>
              <w:t>Função que permite que um administrador liste as classes cadastradas.</w:t>
            </w:r>
          </w:p>
        </w:tc>
      </w:tr>
      <w:tr w:rsidR="008C515E" w14:paraId="25CBA814" w14:textId="77777777" w:rsidTr="008C515E">
        <w:tc>
          <w:tcPr>
            <w:tcW w:w="4322" w:type="dxa"/>
          </w:tcPr>
          <w:p w14:paraId="4F604329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3AFD62FF" w14:textId="77777777" w:rsidR="008C515E" w:rsidRDefault="008C515E" w:rsidP="008C515E">
            <w:r>
              <w:t>Req. 18 – O administrado deve poder visualizar as classes cadastradas no sistema.</w:t>
            </w:r>
          </w:p>
        </w:tc>
      </w:tr>
      <w:tr w:rsidR="008C515E" w14:paraId="383E02F2" w14:textId="77777777" w:rsidTr="008C515E">
        <w:tc>
          <w:tcPr>
            <w:tcW w:w="4322" w:type="dxa"/>
          </w:tcPr>
          <w:p w14:paraId="10FBE02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29D23C2A" w14:textId="77777777" w:rsidR="008C515E" w:rsidRDefault="008C515E" w:rsidP="008C515E">
            <w:r>
              <w:t>Software Instalado.</w:t>
            </w:r>
          </w:p>
          <w:p w14:paraId="015AD980" w14:textId="77777777" w:rsidR="008C515E" w:rsidRDefault="008C515E" w:rsidP="008C515E">
            <w:r>
              <w:t>Conexão com a internet.</w:t>
            </w:r>
          </w:p>
          <w:p w14:paraId="1556A67F" w14:textId="77777777" w:rsidR="008C515E" w:rsidRDefault="008C515E" w:rsidP="008C515E">
            <w:r>
              <w:t>Conta logada no software.</w:t>
            </w:r>
          </w:p>
        </w:tc>
      </w:tr>
      <w:tr w:rsidR="008C515E" w14:paraId="28FF1FC6" w14:textId="77777777" w:rsidTr="008C515E">
        <w:tc>
          <w:tcPr>
            <w:tcW w:w="4322" w:type="dxa"/>
          </w:tcPr>
          <w:p w14:paraId="3E03D4B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34046E10" w14:textId="77777777" w:rsidR="008C515E" w:rsidRDefault="008C515E" w:rsidP="008C515E">
            <w:r>
              <w:t>Listar novas classes.</w:t>
            </w:r>
          </w:p>
        </w:tc>
      </w:tr>
      <w:tr w:rsidR="008C515E" w14:paraId="682FA54A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72BF1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731A2FEB" w14:textId="77777777" w:rsidR="008C515E" w:rsidRDefault="008C515E" w:rsidP="008C515E">
            <w:r>
              <w:t>Administrador.</w:t>
            </w:r>
          </w:p>
          <w:p w14:paraId="4EAD44A7" w14:textId="77777777" w:rsidR="008C515E" w:rsidRDefault="008C515E" w:rsidP="008C515E">
            <w:r>
              <w:t>Banco de dados.</w:t>
            </w:r>
          </w:p>
        </w:tc>
      </w:tr>
      <w:tr w:rsidR="008C515E" w14:paraId="186EC875" w14:textId="77777777" w:rsidTr="008C515E">
        <w:tc>
          <w:tcPr>
            <w:tcW w:w="8644" w:type="dxa"/>
            <w:gridSpan w:val="2"/>
          </w:tcPr>
          <w:p w14:paraId="06E4F3EF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0E4E747A" w14:textId="77777777" w:rsidTr="008C515E">
        <w:tc>
          <w:tcPr>
            <w:tcW w:w="4322" w:type="dxa"/>
          </w:tcPr>
          <w:p w14:paraId="6D0CDF8E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1E94D7D" w14:textId="77777777" w:rsidR="008C515E" w:rsidRPr="00070931" w:rsidRDefault="008C515E" w:rsidP="008C515E">
            <w:pPr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4D0C3D2C" w14:textId="77777777" w:rsidTr="008C515E">
        <w:tc>
          <w:tcPr>
            <w:tcW w:w="4322" w:type="dxa"/>
          </w:tcPr>
          <w:p w14:paraId="72D72B68" w14:textId="77777777" w:rsidR="008C515E" w:rsidRPr="001130DB" w:rsidRDefault="008C515E" w:rsidP="008C515E">
            <w:r w:rsidRPr="001130DB">
              <w:t xml:space="preserve">1-O </w:t>
            </w:r>
            <w:r>
              <w:t>administrador requisita a listagem das classes</w:t>
            </w:r>
            <w:r w:rsidRPr="001130DB">
              <w:t>.</w:t>
            </w:r>
          </w:p>
        </w:tc>
        <w:tc>
          <w:tcPr>
            <w:tcW w:w="4322" w:type="dxa"/>
          </w:tcPr>
          <w:p w14:paraId="43A932BC" w14:textId="77777777" w:rsidR="008C515E" w:rsidRDefault="008C515E" w:rsidP="008C515E">
            <w:r>
              <w:t>2-O sistema lista todas as classes cadastradas e exibe as informações de cada um.</w:t>
            </w:r>
          </w:p>
        </w:tc>
      </w:tr>
      <w:tr w:rsidR="008C515E" w14:paraId="6BBD0790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6993A9E2" w14:textId="77777777" w:rsidR="008C515E" w:rsidRPr="004856CB" w:rsidRDefault="008C515E" w:rsidP="008C515E">
            <w:r w:rsidRPr="004856CB">
              <w:t>3-O administrador conclui a 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0E92854" w14:textId="77777777" w:rsidR="008C515E" w:rsidRDefault="008C515E" w:rsidP="008C515E">
            <w:r>
              <w:t>4-O software fecha.</w:t>
            </w:r>
          </w:p>
        </w:tc>
      </w:tr>
      <w:tr w:rsidR="008C515E" w14:paraId="276CA669" w14:textId="77777777" w:rsidTr="008C515E">
        <w:tc>
          <w:tcPr>
            <w:tcW w:w="4322" w:type="dxa"/>
          </w:tcPr>
          <w:p w14:paraId="4DD8127A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7549B333" w14:textId="77777777" w:rsidR="008C515E" w:rsidRDefault="008C515E" w:rsidP="008C515E">
            <w:r>
              <w:t>5-Caso de uso encerrado.</w:t>
            </w:r>
          </w:p>
        </w:tc>
      </w:tr>
    </w:tbl>
    <w:p w14:paraId="5337F701" w14:textId="77777777" w:rsidR="008C515E" w:rsidRDefault="008C515E" w:rsidP="009B2EE3"/>
    <w:p w14:paraId="02F3C191" w14:textId="77777777" w:rsidR="009B2EE3" w:rsidRDefault="009B2EE3" w:rsidP="009B2EE3"/>
    <w:p w14:paraId="5C558096" w14:textId="77777777" w:rsidR="009B2EE3" w:rsidRDefault="009B2EE3" w:rsidP="009B2EE3"/>
    <w:p w14:paraId="5732DB13" w14:textId="77777777" w:rsidR="009B2EE3" w:rsidRDefault="009B2EE3" w:rsidP="009B2EE3"/>
    <w:p w14:paraId="0E38DFCA" w14:textId="77777777" w:rsidR="008C515E" w:rsidRDefault="008C515E" w:rsidP="009B2EE3"/>
    <w:p w14:paraId="36EE1376" w14:textId="77777777" w:rsidR="008C515E" w:rsidRDefault="008C515E" w:rsidP="009B2EE3"/>
    <w:p w14:paraId="666D6FDB" w14:textId="77777777" w:rsidR="008C515E" w:rsidRDefault="008C515E" w:rsidP="009B2EE3"/>
    <w:p w14:paraId="0F69042C" w14:textId="77777777" w:rsidR="008C515E" w:rsidRDefault="008C515E" w:rsidP="009B2EE3"/>
    <w:p w14:paraId="4AD1B6C5" w14:textId="77777777" w:rsidR="008C515E" w:rsidRDefault="008C515E" w:rsidP="009B2EE3"/>
    <w:p w14:paraId="6A5D728A" w14:textId="77777777" w:rsidR="008C515E" w:rsidRDefault="008C515E" w:rsidP="009B2EE3"/>
    <w:p w14:paraId="1E000335" w14:textId="77777777" w:rsidR="008C515E" w:rsidRDefault="008C515E" w:rsidP="009B2EE3"/>
    <w:p w14:paraId="0187D163" w14:textId="77777777" w:rsidR="008C515E" w:rsidRDefault="008C515E" w:rsidP="009B2EE3"/>
    <w:p w14:paraId="5278813B" w14:textId="77777777" w:rsidR="008C515E" w:rsidRDefault="008C515E" w:rsidP="009B2EE3"/>
    <w:p w14:paraId="74028C19" w14:textId="77777777" w:rsidR="008C515E" w:rsidRDefault="008C515E" w:rsidP="009B2EE3"/>
    <w:p w14:paraId="20C59451" w14:textId="77777777" w:rsidR="008C515E" w:rsidRDefault="008C515E" w:rsidP="009B2EE3"/>
    <w:p w14:paraId="56D7BD5E" w14:textId="77777777" w:rsidR="008C515E" w:rsidRDefault="008C515E" w:rsidP="009B2EE3"/>
    <w:p w14:paraId="2D88A61A" w14:textId="77777777" w:rsidR="008C515E" w:rsidRDefault="008C515E" w:rsidP="009B2EE3"/>
    <w:p w14:paraId="6E58FCF3" w14:textId="77777777" w:rsidR="008C515E" w:rsidRDefault="008C515E" w:rsidP="009B2EE3"/>
    <w:p w14:paraId="66ECD762" w14:textId="77777777" w:rsidR="008C515E" w:rsidRDefault="008C515E" w:rsidP="009B2EE3"/>
    <w:p w14:paraId="270FB407" w14:textId="77777777" w:rsidR="008C515E" w:rsidRDefault="008C515E" w:rsidP="009B2EE3"/>
    <w:p w14:paraId="207A39D3" w14:textId="77777777" w:rsidR="008C515E" w:rsidRDefault="008C515E" w:rsidP="009B2EE3"/>
    <w:p w14:paraId="0C091FDC" w14:textId="59DE46E3" w:rsidR="008C515E" w:rsidRDefault="001C3F5C" w:rsidP="001C3F5C">
      <w:pPr>
        <w:jc w:val="center"/>
      </w:pPr>
      <w:bookmarkStart w:id="192" w:name="_Toc480488826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50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Classes</w:t>
      </w:r>
      <w:r w:rsidRPr="001C3F5C">
        <w:t xml:space="preserve"> &gt;</w:t>
      </w:r>
      <w:bookmarkEnd w:id="192"/>
    </w:p>
    <w:p w14:paraId="5517E3FB" w14:textId="77777777" w:rsidR="008C515E" w:rsidRDefault="008C515E" w:rsidP="009B2EE3"/>
    <w:p w14:paraId="109202B5" w14:textId="77777777" w:rsidR="008C515E" w:rsidRDefault="008C515E" w:rsidP="009B2EE3"/>
    <w:p w14:paraId="4C7E8A28" w14:textId="77777777" w:rsidR="008C515E" w:rsidRDefault="008C515E" w:rsidP="009B2EE3"/>
    <w:p w14:paraId="2D870769" w14:textId="77777777" w:rsidR="008C515E" w:rsidRDefault="008C515E" w:rsidP="009B2EE3"/>
    <w:p w14:paraId="303409AF" w14:textId="77777777" w:rsidR="008C515E" w:rsidRDefault="008C515E" w:rsidP="009B2EE3"/>
    <w:p w14:paraId="57643D70" w14:textId="77777777" w:rsidR="008C515E" w:rsidRDefault="008C515E" w:rsidP="009B2EE3"/>
    <w:p w14:paraId="3B95DABD" w14:textId="77777777" w:rsidR="008C515E" w:rsidRDefault="008C515E" w:rsidP="009B2EE3"/>
    <w:p w14:paraId="7EF55175" w14:textId="77777777" w:rsidR="008C515E" w:rsidRDefault="008C515E" w:rsidP="009B2EE3"/>
    <w:p w14:paraId="2442FCAD" w14:textId="77777777" w:rsidR="008C515E" w:rsidRDefault="008C515E" w:rsidP="009B2EE3"/>
    <w:p w14:paraId="38E44666" w14:textId="77777777" w:rsidR="008C515E" w:rsidRDefault="008C515E" w:rsidP="009B2EE3"/>
    <w:p w14:paraId="286D90D2" w14:textId="77777777" w:rsidR="008C515E" w:rsidRDefault="008C515E" w:rsidP="009B2EE3"/>
    <w:p w14:paraId="0E5992FF" w14:textId="77777777" w:rsidR="008C515E" w:rsidRDefault="008C515E" w:rsidP="009B2EE3"/>
    <w:p w14:paraId="1D68F7C9" w14:textId="77777777" w:rsidR="008C515E" w:rsidRDefault="008C515E" w:rsidP="009B2EE3"/>
    <w:p w14:paraId="5EF6A7DE" w14:textId="77777777" w:rsidR="008C515E" w:rsidRDefault="008C515E" w:rsidP="009B2EE3"/>
    <w:p w14:paraId="3792E549" w14:textId="77777777" w:rsidR="008C515E" w:rsidRDefault="008C515E" w:rsidP="009B2EE3"/>
    <w:p w14:paraId="1973021B" w14:textId="77777777" w:rsidR="008C515E" w:rsidRDefault="008C515E" w:rsidP="009B2EE3"/>
    <w:p w14:paraId="6C247E74" w14:textId="77777777" w:rsidR="008C515E" w:rsidRDefault="008C515E" w:rsidP="009B2EE3"/>
    <w:p w14:paraId="4F140E44" w14:textId="77777777" w:rsidR="008C515E" w:rsidRDefault="008C515E" w:rsidP="009B2EE3"/>
    <w:p w14:paraId="4F7436B8" w14:textId="77777777" w:rsidR="008C515E" w:rsidRDefault="008C515E" w:rsidP="009B2EE3"/>
    <w:p w14:paraId="38641FE3" w14:textId="77777777" w:rsidR="008C515E" w:rsidRDefault="008C515E" w:rsidP="009B2EE3"/>
    <w:p w14:paraId="742828A5" w14:textId="77777777" w:rsidR="008C515E" w:rsidRDefault="008C515E" w:rsidP="009B2EE3"/>
    <w:p w14:paraId="43AC3255" w14:textId="77777777" w:rsidR="008C515E" w:rsidRDefault="008C515E" w:rsidP="009B2EE3"/>
    <w:p w14:paraId="4013D267" w14:textId="77777777" w:rsidR="008C515E" w:rsidRDefault="008C515E" w:rsidP="009B2EE3"/>
    <w:p w14:paraId="537B85FE" w14:textId="77777777" w:rsidR="008C515E" w:rsidRDefault="008C515E" w:rsidP="009B2EE3"/>
    <w:p w14:paraId="44D0538A" w14:textId="77777777" w:rsidR="008C515E" w:rsidRDefault="008C515E" w:rsidP="009B2EE3"/>
    <w:p w14:paraId="32453800" w14:textId="0AB92EB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Classe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33C6EF04" w14:textId="77777777" w:rsidTr="008C515E">
        <w:tc>
          <w:tcPr>
            <w:tcW w:w="4322" w:type="dxa"/>
          </w:tcPr>
          <w:p w14:paraId="5395350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1E1F59DB" w14:textId="77777777" w:rsidR="008C515E" w:rsidRDefault="008C515E" w:rsidP="008C515E">
            <w:r>
              <w:t>Edição de Classe.</w:t>
            </w:r>
          </w:p>
        </w:tc>
      </w:tr>
      <w:tr w:rsidR="008C515E" w14:paraId="70493E9F" w14:textId="77777777" w:rsidTr="008C515E">
        <w:tc>
          <w:tcPr>
            <w:tcW w:w="4322" w:type="dxa"/>
          </w:tcPr>
          <w:p w14:paraId="71CC38B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42A93453" w14:textId="77777777" w:rsidR="008C515E" w:rsidRDefault="008C515E" w:rsidP="008C515E">
            <w:r>
              <w:t>Função que permite que um administrador edite uma classe cadastrada.</w:t>
            </w:r>
          </w:p>
        </w:tc>
      </w:tr>
      <w:tr w:rsidR="008C515E" w14:paraId="60111E93" w14:textId="77777777" w:rsidTr="008C515E">
        <w:tc>
          <w:tcPr>
            <w:tcW w:w="4322" w:type="dxa"/>
          </w:tcPr>
          <w:p w14:paraId="44F45E3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DD00307" w14:textId="77777777" w:rsidR="008C515E" w:rsidRDefault="008C515E" w:rsidP="008C515E">
            <w:r>
              <w:t>Req. 19 – O administrador deve editar uma classe cadastrada no sistema.</w:t>
            </w:r>
          </w:p>
        </w:tc>
      </w:tr>
      <w:tr w:rsidR="008C515E" w14:paraId="37FDF706" w14:textId="77777777" w:rsidTr="008C515E">
        <w:tc>
          <w:tcPr>
            <w:tcW w:w="4322" w:type="dxa"/>
          </w:tcPr>
          <w:p w14:paraId="0BCED12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839D621" w14:textId="77777777" w:rsidR="008C515E" w:rsidRDefault="008C515E" w:rsidP="008C515E">
            <w:r>
              <w:t>Software Instalado.</w:t>
            </w:r>
          </w:p>
          <w:p w14:paraId="7DD85C1E" w14:textId="77777777" w:rsidR="008C515E" w:rsidRDefault="008C515E" w:rsidP="008C515E">
            <w:r>
              <w:t>Conexão com a internet.</w:t>
            </w:r>
          </w:p>
          <w:p w14:paraId="7052EA93" w14:textId="77777777" w:rsidR="008C515E" w:rsidRDefault="008C515E" w:rsidP="008C515E">
            <w:r>
              <w:t>Conta logada no software.</w:t>
            </w:r>
          </w:p>
        </w:tc>
      </w:tr>
      <w:tr w:rsidR="008C515E" w14:paraId="50BE3B3B" w14:textId="77777777" w:rsidTr="008C515E">
        <w:tc>
          <w:tcPr>
            <w:tcW w:w="4322" w:type="dxa"/>
          </w:tcPr>
          <w:p w14:paraId="24FA712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36D2D18F" w14:textId="77777777" w:rsidR="008C515E" w:rsidRDefault="008C515E" w:rsidP="008C515E">
            <w:r>
              <w:t>Editar novas classes.</w:t>
            </w:r>
          </w:p>
        </w:tc>
      </w:tr>
      <w:tr w:rsidR="008C515E" w14:paraId="3B230759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2CF32FEF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882B413" w14:textId="77777777" w:rsidR="008C515E" w:rsidRDefault="008C515E" w:rsidP="008C515E">
            <w:r>
              <w:t>Administrador.</w:t>
            </w:r>
          </w:p>
          <w:p w14:paraId="194304FC" w14:textId="77777777" w:rsidR="008C515E" w:rsidRDefault="008C515E" w:rsidP="008C515E">
            <w:r>
              <w:t>Banco de dados.</w:t>
            </w:r>
          </w:p>
        </w:tc>
      </w:tr>
      <w:tr w:rsidR="008C515E" w14:paraId="5734DD41" w14:textId="77777777" w:rsidTr="008C515E">
        <w:tc>
          <w:tcPr>
            <w:tcW w:w="8644" w:type="dxa"/>
            <w:gridSpan w:val="2"/>
          </w:tcPr>
          <w:p w14:paraId="49DDA5F7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6C5ABC31" w14:textId="77777777" w:rsidTr="008C515E">
        <w:tc>
          <w:tcPr>
            <w:tcW w:w="4322" w:type="dxa"/>
          </w:tcPr>
          <w:p w14:paraId="2218EF5D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1A39A14" w14:textId="77777777" w:rsidR="008C515E" w:rsidRDefault="008C515E" w:rsidP="008C515E">
            <w:r>
              <w:t>Ações Realizadas</w:t>
            </w:r>
          </w:p>
        </w:tc>
      </w:tr>
      <w:tr w:rsidR="008C515E" w14:paraId="7D91D2B8" w14:textId="77777777" w:rsidTr="008C515E">
        <w:tc>
          <w:tcPr>
            <w:tcW w:w="4322" w:type="dxa"/>
          </w:tcPr>
          <w:p w14:paraId="6FF29637" w14:textId="77777777" w:rsidR="008C515E" w:rsidRPr="001130DB" w:rsidRDefault="008C515E" w:rsidP="008C515E">
            <w:r>
              <w:t>1-O administrador edita  todos os campos necessários</w:t>
            </w:r>
            <w:r w:rsidRPr="001130DB">
              <w:t xml:space="preserve"> da classe e confirma.</w:t>
            </w:r>
          </w:p>
        </w:tc>
        <w:tc>
          <w:tcPr>
            <w:tcW w:w="4322" w:type="dxa"/>
          </w:tcPr>
          <w:p w14:paraId="4879A3E8" w14:textId="77777777" w:rsidR="008C515E" w:rsidRDefault="008C515E" w:rsidP="008C515E">
            <w:r>
              <w:t>2-O sistema verifica se existe algum campo em branco ou preenchido incorretamente. Se não, a ação é concluída. Se sim, verificar “Fluxo Alternativo 1”.</w:t>
            </w:r>
          </w:p>
        </w:tc>
      </w:tr>
      <w:tr w:rsidR="008C515E" w14:paraId="74F4AE20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4DDC12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C0088DC" w14:textId="77777777" w:rsidR="008C515E" w:rsidRDefault="008C515E" w:rsidP="008C515E">
            <w:r>
              <w:t>3-Os dados são salvos no banco de dados.</w:t>
            </w:r>
          </w:p>
          <w:p w14:paraId="6B8F5675" w14:textId="77777777" w:rsidR="008C515E" w:rsidRDefault="008C515E" w:rsidP="008C515E">
            <w:r>
              <w:t xml:space="preserve">4 – Caso de uso encerrado. </w:t>
            </w:r>
          </w:p>
        </w:tc>
      </w:tr>
      <w:tr w:rsidR="008C515E" w14:paraId="608E65CB" w14:textId="77777777" w:rsidTr="008C515E">
        <w:tc>
          <w:tcPr>
            <w:tcW w:w="8644" w:type="dxa"/>
            <w:gridSpan w:val="2"/>
          </w:tcPr>
          <w:p w14:paraId="69C909EB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Dados incompletos</w:t>
            </w:r>
          </w:p>
        </w:tc>
      </w:tr>
      <w:tr w:rsidR="008C515E" w14:paraId="30D244D5" w14:textId="77777777" w:rsidTr="008C515E">
        <w:tc>
          <w:tcPr>
            <w:tcW w:w="4322" w:type="dxa"/>
          </w:tcPr>
          <w:p w14:paraId="51E40C6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4BC2488" w14:textId="77777777" w:rsidR="008C515E" w:rsidRPr="004856CB" w:rsidRDefault="008C515E" w:rsidP="008C515E">
            <w:pPr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12AF73A6" w14:textId="77777777" w:rsidTr="008C515E">
        <w:tc>
          <w:tcPr>
            <w:tcW w:w="4322" w:type="dxa"/>
          </w:tcPr>
          <w:p w14:paraId="0DA7678A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6A3BC989" w14:textId="77777777" w:rsidR="008C515E" w:rsidRDefault="008C515E" w:rsidP="008C515E">
            <w:r>
              <w:t>1 – O sistema envia uma mensagem de erro.</w:t>
            </w:r>
          </w:p>
        </w:tc>
      </w:tr>
      <w:tr w:rsidR="008C515E" w14:paraId="5C36A000" w14:textId="77777777" w:rsidTr="008C515E">
        <w:tc>
          <w:tcPr>
            <w:tcW w:w="4322" w:type="dxa"/>
          </w:tcPr>
          <w:p w14:paraId="6FF469D7" w14:textId="77777777" w:rsidR="008C515E" w:rsidRPr="001130DB" w:rsidRDefault="008C515E" w:rsidP="008C515E">
            <w:r w:rsidRPr="001130DB">
              <w:t>2-O administrador preenche novamente os dados nos campos. Retorna ao passo 1 do fluxo principal.</w:t>
            </w:r>
          </w:p>
        </w:tc>
        <w:tc>
          <w:tcPr>
            <w:tcW w:w="4322" w:type="dxa"/>
          </w:tcPr>
          <w:p w14:paraId="0E8D4256" w14:textId="77777777" w:rsidR="008C515E" w:rsidRDefault="008C515E" w:rsidP="008C515E"/>
        </w:tc>
      </w:tr>
      <w:tr w:rsidR="008C515E" w14:paraId="4CC5B88F" w14:textId="77777777" w:rsidTr="008C515E">
        <w:tc>
          <w:tcPr>
            <w:tcW w:w="4322" w:type="dxa"/>
          </w:tcPr>
          <w:p w14:paraId="36A51A22" w14:textId="77777777" w:rsidR="008C515E" w:rsidRPr="001130DB" w:rsidRDefault="008C515E" w:rsidP="008C515E">
            <w:r w:rsidRPr="001130DB">
              <w:t>3-O administrador cancela a função.</w:t>
            </w:r>
          </w:p>
        </w:tc>
        <w:tc>
          <w:tcPr>
            <w:tcW w:w="4322" w:type="dxa"/>
          </w:tcPr>
          <w:p w14:paraId="76E86709" w14:textId="77777777" w:rsidR="008C515E" w:rsidRDefault="008C515E" w:rsidP="008C515E">
            <w:r>
              <w:t>4-O software fecha.</w:t>
            </w:r>
          </w:p>
        </w:tc>
      </w:tr>
      <w:tr w:rsidR="008C515E" w14:paraId="66DDC9B9" w14:textId="77777777" w:rsidTr="008C515E">
        <w:tc>
          <w:tcPr>
            <w:tcW w:w="4322" w:type="dxa"/>
          </w:tcPr>
          <w:p w14:paraId="58461C31" w14:textId="77777777" w:rsidR="008C515E" w:rsidRDefault="008C515E" w:rsidP="008C515E"/>
        </w:tc>
        <w:tc>
          <w:tcPr>
            <w:tcW w:w="4322" w:type="dxa"/>
          </w:tcPr>
          <w:p w14:paraId="14B46044" w14:textId="77777777" w:rsidR="008C515E" w:rsidRDefault="008C515E" w:rsidP="008C515E">
            <w:r>
              <w:t>5-Caso de uso encerrado.</w:t>
            </w:r>
          </w:p>
        </w:tc>
      </w:tr>
    </w:tbl>
    <w:p w14:paraId="0721AF0D" w14:textId="77777777" w:rsidR="008C515E" w:rsidRDefault="008C515E" w:rsidP="009B2EE3"/>
    <w:p w14:paraId="10C38F9A" w14:textId="77777777" w:rsidR="009B2EE3" w:rsidRDefault="009B2EE3" w:rsidP="009B2EE3"/>
    <w:p w14:paraId="3968B51A" w14:textId="77777777" w:rsidR="009B2EE3" w:rsidRDefault="009B2EE3" w:rsidP="009B2EE3"/>
    <w:p w14:paraId="6590A0D0" w14:textId="77777777" w:rsidR="008C515E" w:rsidRDefault="008C515E" w:rsidP="009B2EE3"/>
    <w:p w14:paraId="787626E6" w14:textId="77777777" w:rsidR="008C515E" w:rsidRDefault="008C515E" w:rsidP="009B2EE3"/>
    <w:p w14:paraId="67BF2F80" w14:textId="77777777" w:rsidR="008C515E" w:rsidRDefault="008C515E" w:rsidP="009B2EE3"/>
    <w:p w14:paraId="2C8E3BB6" w14:textId="77777777" w:rsidR="008C515E" w:rsidRDefault="008C515E" w:rsidP="009B2EE3"/>
    <w:p w14:paraId="67957268" w14:textId="77777777" w:rsidR="008C515E" w:rsidRDefault="008C515E" w:rsidP="009B2EE3"/>
    <w:p w14:paraId="6B52EFF2" w14:textId="77777777" w:rsidR="008C515E" w:rsidRDefault="008C515E" w:rsidP="009B2EE3"/>
    <w:p w14:paraId="67CC13E4" w14:textId="77777777" w:rsidR="008C515E" w:rsidRDefault="008C515E" w:rsidP="009B2EE3"/>
    <w:p w14:paraId="1B241122" w14:textId="77777777" w:rsidR="008C515E" w:rsidRDefault="008C515E" w:rsidP="009B2EE3"/>
    <w:p w14:paraId="51B21021" w14:textId="77777777" w:rsidR="008C515E" w:rsidRDefault="008C515E" w:rsidP="009B2EE3"/>
    <w:p w14:paraId="3721A678" w14:textId="77777777" w:rsidR="008C515E" w:rsidRDefault="008C515E" w:rsidP="009B2EE3"/>
    <w:p w14:paraId="20FC1353" w14:textId="77777777" w:rsidR="008C515E" w:rsidRDefault="008C515E" w:rsidP="009B2EE3"/>
    <w:p w14:paraId="017E26CE" w14:textId="77777777" w:rsidR="008C515E" w:rsidRDefault="008C515E" w:rsidP="009B2EE3"/>
    <w:p w14:paraId="5FA36388" w14:textId="77777777" w:rsidR="008C515E" w:rsidRDefault="008C515E" w:rsidP="009B2EE3"/>
    <w:p w14:paraId="1A2E492D" w14:textId="77777777" w:rsidR="008C515E" w:rsidRDefault="008C515E" w:rsidP="009B2EE3"/>
    <w:p w14:paraId="7CBA1072" w14:textId="77777777" w:rsidR="008C515E" w:rsidRDefault="008C515E" w:rsidP="009B2EE3"/>
    <w:p w14:paraId="0915E219" w14:textId="77777777" w:rsidR="008C515E" w:rsidRDefault="008C515E" w:rsidP="009B2EE3"/>
    <w:p w14:paraId="278F9627" w14:textId="77777777" w:rsidR="008C515E" w:rsidRDefault="008C515E" w:rsidP="009B2EE3"/>
    <w:p w14:paraId="4A800B11" w14:textId="77777777" w:rsidR="008C515E" w:rsidRDefault="008C515E" w:rsidP="009B2EE3"/>
    <w:p w14:paraId="2D356E28" w14:textId="77777777" w:rsidR="008C515E" w:rsidRDefault="008C515E" w:rsidP="009B2EE3"/>
    <w:p w14:paraId="75CFCC58" w14:textId="77777777" w:rsidR="008C515E" w:rsidRDefault="008C515E" w:rsidP="009B2EE3"/>
    <w:p w14:paraId="3FDF47AD" w14:textId="77777777" w:rsidR="008C515E" w:rsidRDefault="008C515E" w:rsidP="009B2EE3"/>
    <w:p w14:paraId="73CD8D7D" w14:textId="77777777" w:rsidR="008C515E" w:rsidRDefault="008C515E" w:rsidP="009B2EE3"/>
    <w:p w14:paraId="2FB9E5DA" w14:textId="77777777" w:rsidR="008C515E" w:rsidRDefault="008C515E" w:rsidP="009B2EE3"/>
    <w:p w14:paraId="09B3B656" w14:textId="77777777" w:rsidR="008C515E" w:rsidRDefault="008C515E" w:rsidP="009B2EE3"/>
    <w:p w14:paraId="4E66C86C" w14:textId="77777777" w:rsidR="008C515E" w:rsidRDefault="008C515E" w:rsidP="009B2EE3"/>
    <w:p w14:paraId="5823C680" w14:textId="77777777" w:rsidR="008C515E" w:rsidRDefault="008C515E" w:rsidP="009B2EE3"/>
    <w:p w14:paraId="6F831296" w14:textId="77777777" w:rsidR="008C515E" w:rsidRDefault="008C515E" w:rsidP="009B2EE3"/>
    <w:p w14:paraId="126CE886" w14:textId="4CAA65F9" w:rsidR="008C515E" w:rsidRDefault="001C3F5C" w:rsidP="001C3F5C">
      <w:pPr>
        <w:jc w:val="center"/>
      </w:pPr>
      <w:bookmarkStart w:id="193" w:name="_Toc480488827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51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Classe</w:t>
      </w:r>
      <w:r w:rsidRPr="001C3F5C">
        <w:t xml:space="preserve"> &gt;</w:t>
      </w:r>
      <w:bookmarkEnd w:id="193"/>
    </w:p>
    <w:p w14:paraId="77212309" w14:textId="77777777" w:rsidR="008C515E" w:rsidRDefault="008C515E" w:rsidP="009B2EE3"/>
    <w:p w14:paraId="4D49FF9D" w14:textId="77777777" w:rsidR="008C515E" w:rsidRDefault="008C515E" w:rsidP="009B2EE3"/>
    <w:p w14:paraId="2AE000E1" w14:textId="77777777" w:rsidR="008C515E" w:rsidRDefault="008C515E" w:rsidP="009B2EE3"/>
    <w:p w14:paraId="6E8E7F38" w14:textId="77777777" w:rsidR="008C515E" w:rsidRDefault="008C515E" w:rsidP="009B2EE3"/>
    <w:p w14:paraId="6BB36C1F" w14:textId="77777777" w:rsidR="008C515E" w:rsidRDefault="008C515E" w:rsidP="009B2EE3"/>
    <w:p w14:paraId="5D47C6F0" w14:textId="77777777" w:rsidR="008C515E" w:rsidRDefault="008C515E" w:rsidP="009B2EE3"/>
    <w:p w14:paraId="25A7D1C3" w14:textId="77777777" w:rsidR="008C515E" w:rsidRDefault="008C515E" w:rsidP="009B2EE3"/>
    <w:p w14:paraId="3226E0E2" w14:textId="77777777" w:rsidR="008C515E" w:rsidRDefault="008C515E" w:rsidP="009B2EE3"/>
    <w:p w14:paraId="188E1D0A" w14:textId="77777777" w:rsidR="008C515E" w:rsidRDefault="008C515E" w:rsidP="009B2EE3"/>
    <w:p w14:paraId="1EFCC16E" w14:textId="77777777" w:rsidR="008C515E" w:rsidRDefault="008C515E" w:rsidP="009B2EE3"/>
    <w:p w14:paraId="619566A9" w14:textId="77777777" w:rsidR="008C515E" w:rsidRDefault="008C515E" w:rsidP="009B2EE3"/>
    <w:p w14:paraId="3B904919" w14:textId="77777777" w:rsidR="008C515E" w:rsidRDefault="008C515E" w:rsidP="009B2EE3"/>
    <w:p w14:paraId="2951068C" w14:textId="77777777" w:rsidR="008C515E" w:rsidRDefault="008C515E" w:rsidP="009B2EE3"/>
    <w:p w14:paraId="2474E0C2" w14:textId="77777777" w:rsidR="008C515E" w:rsidRDefault="008C515E" w:rsidP="009B2EE3"/>
    <w:p w14:paraId="32DF3949" w14:textId="77777777" w:rsidR="008C515E" w:rsidRDefault="008C515E" w:rsidP="009B2EE3"/>
    <w:p w14:paraId="38A571F2" w14:textId="77777777" w:rsidR="008C515E" w:rsidRDefault="008C515E" w:rsidP="009B2EE3"/>
    <w:p w14:paraId="35346DAE" w14:textId="139CCF7A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Jogador pelo usuário</w:t>
      </w:r>
    </w:p>
    <w:tbl>
      <w:tblPr>
        <w:tblStyle w:val="Tabelacomgrade"/>
        <w:tblpPr w:leftFromText="141" w:rightFromText="141" w:vertAnchor="text" w:horzAnchor="margin" w:tblpXSpec="center" w:tblpY="11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7111F953" w14:textId="77777777" w:rsidTr="008C515E">
        <w:tc>
          <w:tcPr>
            <w:tcW w:w="4322" w:type="dxa"/>
          </w:tcPr>
          <w:p w14:paraId="6ED9E289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37D492D6" w14:textId="77777777" w:rsidR="008C515E" w:rsidRDefault="008C515E" w:rsidP="008C515E">
            <w:r>
              <w:t>Remoção de Jogador pelo usuário.</w:t>
            </w:r>
          </w:p>
        </w:tc>
      </w:tr>
      <w:tr w:rsidR="008C515E" w14:paraId="1E1A19A7" w14:textId="77777777" w:rsidTr="008C515E">
        <w:tc>
          <w:tcPr>
            <w:tcW w:w="4322" w:type="dxa"/>
          </w:tcPr>
          <w:p w14:paraId="5996E055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0C290E66" w14:textId="77777777" w:rsidR="008C515E" w:rsidRDefault="008C515E" w:rsidP="008C515E">
            <w:r>
              <w:t>Função que permite que um usuário exclua sua conta.</w:t>
            </w:r>
          </w:p>
        </w:tc>
      </w:tr>
      <w:tr w:rsidR="008C515E" w14:paraId="2A939B85" w14:textId="77777777" w:rsidTr="008C515E">
        <w:tc>
          <w:tcPr>
            <w:tcW w:w="4322" w:type="dxa"/>
          </w:tcPr>
          <w:p w14:paraId="6A56D0C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1F94CD45" w14:textId="77777777" w:rsidR="008C515E" w:rsidRDefault="008C515E" w:rsidP="008C515E">
            <w:r w:rsidRPr="00B76258">
              <w:t>Req.12 – O usuário deve poder excluir seu jogador</w:t>
            </w:r>
          </w:p>
        </w:tc>
      </w:tr>
      <w:tr w:rsidR="008C515E" w14:paraId="3E1ADCA4" w14:textId="77777777" w:rsidTr="008C515E">
        <w:tc>
          <w:tcPr>
            <w:tcW w:w="4322" w:type="dxa"/>
          </w:tcPr>
          <w:p w14:paraId="7BC213C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5F7DD105" w14:textId="77777777" w:rsidR="008C515E" w:rsidRDefault="008C515E" w:rsidP="008C515E">
            <w:r>
              <w:t>Software Instalado.</w:t>
            </w:r>
          </w:p>
          <w:p w14:paraId="78C8A646" w14:textId="77777777" w:rsidR="008C515E" w:rsidRDefault="008C515E" w:rsidP="008C515E">
            <w:r>
              <w:t>Conexão com a internet.</w:t>
            </w:r>
          </w:p>
          <w:p w14:paraId="449FB621" w14:textId="77777777" w:rsidR="008C515E" w:rsidRDefault="008C515E" w:rsidP="008C515E">
            <w:r>
              <w:t>Conta logada no software.</w:t>
            </w:r>
          </w:p>
        </w:tc>
      </w:tr>
      <w:tr w:rsidR="008C515E" w14:paraId="78A6490D" w14:textId="77777777" w:rsidTr="008C515E">
        <w:tc>
          <w:tcPr>
            <w:tcW w:w="4322" w:type="dxa"/>
          </w:tcPr>
          <w:p w14:paraId="278F527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405ADB92" w14:textId="77777777" w:rsidR="008C515E" w:rsidRDefault="008C515E" w:rsidP="008C515E">
            <w:r>
              <w:t>Conta de usuário removida.</w:t>
            </w:r>
          </w:p>
        </w:tc>
      </w:tr>
      <w:tr w:rsidR="008C515E" w14:paraId="71CD4F38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1E4D6FD6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1BC81ED0" w14:textId="77777777" w:rsidR="008C515E" w:rsidRDefault="008C515E" w:rsidP="008C515E">
            <w:r>
              <w:t>Usuário.</w:t>
            </w:r>
          </w:p>
          <w:p w14:paraId="6752E2A2" w14:textId="77777777" w:rsidR="008C515E" w:rsidRDefault="008C515E" w:rsidP="008C515E">
            <w:r>
              <w:t>Banco de dados.</w:t>
            </w:r>
          </w:p>
        </w:tc>
      </w:tr>
      <w:tr w:rsidR="008C515E" w14:paraId="7AB8A4E3" w14:textId="77777777" w:rsidTr="008C515E">
        <w:tc>
          <w:tcPr>
            <w:tcW w:w="8644" w:type="dxa"/>
            <w:gridSpan w:val="2"/>
          </w:tcPr>
          <w:p w14:paraId="6C650689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0802CFF" w14:textId="77777777" w:rsidTr="008C515E">
        <w:tc>
          <w:tcPr>
            <w:tcW w:w="4322" w:type="dxa"/>
          </w:tcPr>
          <w:p w14:paraId="189A80B1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7A47D340" w14:textId="77777777" w:rsidR="008C515E" w:rsidRPr="00070931" w:rsidRDefault="008C515E" w:rsidP="008C515E">
            <w:pPr>
              <w:jc w:val="center"/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3F2CE867" w14:textId="77777777" w:rsidTr="008C515E">
        <w:tc>
          <w:tcPr>
            <w:tcW w:w="4322" w:type="dxa"/>
          </w:tcPr>
          <w:p w14:paraId="404AF818" w14:textId="77777777" w:rsidR="008C515E" w:rsidRPr="001130DB" w:rsidRDefault="008C515E" w:rsidP="008C515E">
            <w:r>
              <w:t>1 – Solicitação de exclusão de conta.</w:t>
            </w:r>
          </w:p>
        </w:tc>
        <w:tc>
          <w:tcPr>
            <w:tcW w:w="4322" w:type="dxa"/>
          </w:tcPr>
          <w:p w14:paraId="171C992C" w14:textId="77777777" w:rsidR="008C515E" w:rsidRDefault="008C515E" w:rsidP="008C515E">
            <w:r>
              <w:t>2 – O sistema pede a senha de usuário.</w:t>
            </w:r>
          </w:p>
        </w:tc>
      </w:tr>
      <w:tr w:rsidR="008C515E" w14:paraId="4F4A29D5" w14:textId="77777777" w:rsidTr="008C515E">
        <w:tc>
          <w:tcPr>
            <w:tcW w:w="4322" w:type="dxa"/>
          </w:tcPr>
          <w:p w14:paraId="38DC92D5" w14:textId="77777777" w:rsidR="008C515E" w:rsidRPr="00080F47" w:rsidRDefault="008C515E" w:rsidP="008C515E">
            <w:r>
              <w:t>3 – O usuário digita a senha</w:t>
            </w:r>
          </w:p>
        </w:tc>
        <w:tc>
          <w:tcPr>
            <w:tcW w:w="4322" w:type="dxa"/>
          </w:tcPr>
          <w:p w14:paraId="00F9BFF0" w14:textId="77777777" w:rsidR="008C515E" w:rsidRDefault="008C515E" w:rsidP="008C515E">
            <w:r>
              <w:t>4 – O sistema verifica se a senha está correta</w:t>
            </w:r>
            <w:r w:rsidRPr="00080F47">
              <w:t>.</w:t>
            </w:r>
            <w:r>
              <w:t xml:space="preserve"> Se não veja “Fluxo alternativo 1”.</w:t>
            </w:r>
          </w:p>
          <w:p w14:paraId="08450367" w14:textId="77777777" w:rsidR="008C515E" w:rsidRDefault="008C515E" w:rsidP="008C515E">
            <w:r>
              <w:t>5 – Exclui conta.</w:t>
            </w:r>
          </w:p>
          <w:p w14:paraId="5AA03626" w14:textId="77777777" w:rsidR="008C515E" w:rsidRPr="00080F47" w:rsidRDefault="008C515E" w:rsidP="008C515E">
            <w:r>
              <w:t>6 – Caso de uso encerrado.</w:t>
            </w:r>
          </w:p>
        </w:tc>
      </w:tr>
      <w:tr w:rsidR="008C515E" w14:paraId="3697A938" w14:textId="77777777" w:rsidTr="008C515E">
        <w:tc>
          <w:tcPr>
            <w:tcW w:w="8644" w:type="dxa"/>
            <w:gridSpan w:val="2"/>
          </w:tcPr>
          <w:p w14:paraId="6B33A040" w14:textId="77777777" w:rsidR="008C515E" w:rsidRPr="00B76258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Senha incorreta</w:t>
            </w:r>
          </w:p>
        </w:tc>
      </w:tr>
      <w:tr w:rsidR="008C515E" w14:paraId="0EB5543C" w14:textId="77777777" w:rsidTr="008C515E">
        <w:tc>
          <w:tcPr>
            <w:tcW w:w="4322" w:type="dxa"/>
          </w:tcPr>
          <w:p w14:paraId="73438775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0B0839A" w14:textId="77777777" w:rsidR="008C515E" w:rsidRDefault="008C515E" w:rsidP="008C515E">
            <w:pPr>
              <w:jc w:val="center"/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58AB5CD6" w14:textId="77777777" w:rsidTr="008C515E">
        <w:tc>
          <w:tcPr>
            <w:tcW w:w="4322" w:type="dxa"/>
          </w:tcPr>
          <w:p w14:paraId="5D6D387F" w14:textId="77777777" w:rsidR="008C515E" w:rsidRDefault="008C515E" w:rsidP="008C515E"/>
        </w:tc>
        <w:tc>
          <w:tcPr>
            <w:tcW w:w="4322" w:type="dxa"/>
          </w:tcPr>
          <w:p w14:paraId="421D360B" w14:textId="77777777" w:rsidR="008C515E" w:rsidRDefault="008C515E" w:rsidP="008C515E">
            <w:r>
              <w:t>1 – Sistema exibe mensagem de senha incorreta.</w:t>
            </w:r>
          </w:p>
          <w:p w14:paraId="75AF1451" w14:textId="77777777" w:rsidR="008C515E" w:rsidRDefault="008C515E" w:rsidP="008C515E">
            <w:r>
              <w:t>2 – Pergunta se deseja tentar novamente.</w:t>
            </w:r>
          </w:p>
        </w:tc>
      </w:tr>
      <w:tr w:rsidR="008C515E" w14:paraId="03885671" w14:textId="77777777" w:rsidTr="008C515E">
        <w:tc>
          <w:tcPr>
            <w:tcW w:w="4322" w:type="dxa"/>
          </w:tcPr>
          <w:p w14:paraId="41156FDC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6E7116E6" w14:textId="77777777" w:rsidR="008C515E" w:rsidRDefault="008C515E" w:rsidP="008C515E">
            <w:r>
              <w:t>4 – Sistema volta a operação “2” do Fluxo Principal.</w:t>
            </w:r>
          </w:p>
        </w:tc>
      </w:tr>
      <w:tr w:rsidR="008C515E" w14:paraId="640A281E" w14:textId="77777777" w:rsidTr="008C515E">
        <w:tc>
          <w:tcPr>
            <w:tcW w:w="4322" w:type="dxa"/>
          </w:tcPr>
          <w:p w14:paraId="2068DB49" w14:textId="77777777" w:rsidR="008C515E" w:rsidRDefault="008C515E" w:rsidP="008C515E">
            <w:r>
              <w:t>3 – Usuário cancela operação.</w:t>
            </w:r>
          </w:p>
        </w:tc>
        <w:tc>
          <w:tcPr>
            <w:tcW w:w="4322" w:type="dxa"/>
          </w:tcPr>
          <w:p w14:paraId="71B135C4" w14:textId="77777777" w:rsidR="008C515E" w:rsidRDefault="008C515E" w:rsidP="008C515E">
            <w:r>
              <w:t>4 – Sistema cancela operação.</w:t>
            </w:r>
          </w:p>
          <w:p w14:paraId="36688D86" w14:textId="77777777" w:rsidR="008C515E" w:rsidRDefault="008C515E" w:rsidP="008C515E">
            <w:r>
              <w:t>5 – Caso de uso encerrado.</w:t>
            </w:r>
          </w:p>
        </w:tc>
      </w:tr>
    </w:tbl>
    <w:p w14:paraId="3E11353E" w14:textId="77777777" w:rsidR="008C515E" w:rsidRDefault="008C515E" w:rsidP="009B2EE3"/>
    <w:p w14:paraId="00F87C18" w14:textId="46AE9425" w:rsidR="009B2EE3" w:rsidRDefault="009B2EE3" w:rsidP="009B2EE3"/>
    <w:p w14:paraId="57BD496F" w14:textId="77777777" w:rsidR="009B2EE3" w:rsidRDefault="009B2EE3" w:rsidP="009B2EE3"/>
    <w:p w14:paraId="13B70151" w14:textId="77777777" w:rsidR="009B2EE3" w:rsidRDefault="009B2EE3" w:rsidP="009B2EE3"/>
    <w:p w14:paraId="6EBA4522" w14:textId="77777777" w:rsidR="009B2EE3" w:rsidRDefault="009B2EE3" w:rsidP="009B2EE3"/>
    <w:p w14:paraId="7AFB18D7" w14:textId="77777777" w:rsidR="009B2EE3" w:rsidRDefault="009B2EE3" w:rsidP="009B2EE3"/>
    <w:p w14:paraId="0DF4FB1A" w14:textId="77777777" w:rsidR="009B2EE3" w:rsidRDefault="009B2EE3" w:rsidP="009B2EE3"/>
    <w:p w14:paraId="0A51C5D4" w14:textId="77777777" w:rsidR="009B2EE3" w:rsidRDefault="009B2EE3" w:rsidP="009B2EE3"/>
    <w:p w14:paraId="7E1EFE06" w14:textId="77777777" w:rsidR="009B2EE3" w:rsidRDefault="009B2EE3" w:rsidP="009B2EE3"/>
    <w:p w14:paraId="06042C3C" w14:textId="77777777" w:rsidR="009B2EE3" w:rsidRDefault="009B2EE3" w:rsidP="009B2EE3"/>
    <w:p w14:paraId="6921BD9B" w14:textId="77777777" w:rsidR="009B2EE3" w:rsidRDefault="009B2EE3" w:rsidP="009B2EE3"/>
    <w:p w14:paraId="4E73CBE8" w14:textId="77777777" w:rsidR="009B2EE3" w:rsidRDefault="009B2EE3" w:rsidP="009B2EE3"/>
    <w:p w14:paraId="4B627300" w14:textId="77777777" w:rsidR="009B2EE3" w:rsidRDefault="009B2EE3" w:rsidP="009B2EE3"/>
    <w:p w14:paraId="1AE29A2C" w14:textId="77777777" w:rsidR="009B2EE3" w:rsidRDefault="009B2EE3" w:rsidP="009B2EE3"/>
    <w:p w14:paraId="74B1E9F3" w14:textId="77777777" w:rsidR="008C515E" w:rsidRDefault="008C515E" w:rsidP="009B2EE3"/>
    <w:p w14:paraId="6869146C" w14:textId="77777777" w:rsidR="008C515E" w:rsidRDefault="008C515E" w:rsidP="009B2EE3"/>
    <w:p w14:paraId="22416AE6" w14:textId="77777777" w:rsidR="008C515E" w:rsidRDefault="008C515E" w:rsidP="009B2EE3"/>
    <w:p w14:paraId="42AEB01A" w14:textId="77777777" w:rsidR="008C515E" w:rsidRDefault="008C515E" w:rsidP="009B2EE3"/>
    <w:p w14:paraId="42A6B847" w14:textId="77777777" w:rsidR="008C515E" w:rsidRDefault="008C515E" w:rsidP="009B2EE3"/>
    <w:p w14:paraId="10F845AD" w14:textId="77777777" w:rsidR="008C515E" w:rsidRDefault="008C515E" w:rsidP="009B2EE3"/>
    <w:p w14:paraId="1F95B512" w14:textId="77777777" w:rsidR="008C515E" w:rsidRDefault="008C515E" w:rsidP="009B2EE3"/>
    <w:p w14:paraId="4D50485B" w14:textId="77777777" w:rsidR="008C515E" w:rsidRDefault="008C515E" w:rsidP="009B2EE3"/>
    <w:p w14:paraId="1BF4BC94" w14:textId="77777777" w:rsidR="008C515E" w:rsidRDefault="008C515E" w:rsidP="009B2EE3"/>
    <w:p w14:paraId="16F3345D" w14:textId="77777777" w:rsidR="008C515E" w:rsidRDefault="008C515E" w:rsidP="009B2EE3"/>
    <w:p w14:paraId="0B2C88EA" w14:textId="77777777" w:rsidR="008C515E" w:rsidRDefault="008C515E" w:rsidP="009B2EE3"/>
    <w:p w14:paraId="468D242B" w14:textId="77777777" w:rsidR="008C515E" w:rsidRDefault="008C515E" w:rsidP="009B2EE3"/>
    <w:p w14:paraId="2FB15113" w14:textId="77777777" w:rsidR="008C515E" w:rsidRDefault="008C515E" w:rsidP="009B2EE3"/>
    <w:p w14:paraId="40801C5F" w14:textId="77777777" w:rsidR="008C515E" w:rsidRDefault="008C515E" w:rsidP="009B2EE3"/>
    <w:p w14:paraId="0DCD3385" w14:textId="77777777" w:rsidR="008C515E" w:rsidRDefault="008C515E" w:rsidP="009B2EE3"/>
    <w:p w14:paraId="143E21FA" w14:textId="6D41D3D4" w:rsidR="008C515E" w:rsidRDefault="001C3F5C" w:rsidP="001C3F5C">
      <w:pPr>
        <w:jc w:val="center"/>
      </w:pPr>
      <w:bookmarkStart w:id="194" w:name="_Toc480488828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52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Jogador pelo usuário</w:t>
      </w:r>
      <w:r w:rsidRPr="001C3F5C">
        <w:t xml:space="preserve"> &gt;</w:t>
      </w:r>
      <w:bookmarkEnd w:id="194"/>
    </w:p>
    <w:p w14:paraId="2EAA3130" w14:textId="77777777" w:rsidR="008C515E" w:rsidRDefault="008C515E" w:rsidP="009B2EE3"/>
    <w:p w14:paraId="522DCF36" w14:textId="77777777" w:rsidR="008C515E" w:rsidRDefault="008C515E" w:rsidP="009B2EE3"/>
    <w:p w14:paraId="42731D1D" w14:textId="77777777" w:rsidR="008C515E" w:rsidRDefault="008C515E" w:rsidP="009B2EE3"/>
    <w:p w14:paraId="5530BAD9" w14:textId="77777777" w:rsidR="008C515E" w:rsidRDefault="008C515E" w:rsidP="009B2EE3"/>
    <w:p w14:paraId="497D0474" w14:textId="77777777" w:rsidR="008C515E" w:rsidRDefault="008C515E" w:rsidP="009B2EE3"/>
    <w:p w14:paraId="5C20A603" w14:textId="77777777" w:rsidR="008C515E" w:rsidRDefault="008C515E" w:rsidP="009B2EE3"/>
    <w:p w14:paraId="6B8DB30E" w14:textId="77777777" w:rsidR="008C515E" w:rsidRDefault="008C515E" w:rsidP="009B2EE3"/>
    <w:p w14:paraId="361B047E" w14:textId="77777777" w:rsidR="008C515E" w:rsidRDefault="008C515E" w:rsidP="009B2EE3"/>
    <w:p w14:paraId="45881889" w14:textId="77777777" w:rsidR="008C515E" w:rsidRDefault="008C515E" w:rsidP="009B2EE3"/>
    <w:p w14:paraId="1122138B" w14:textId="77777777" w:rsidR="008C515E" w:rsidRDefault="008C515E" w:rsidP="009B2EE3"/>
    <w:p w14:paraId="635471D1" w14:textId="77777777" w:rsidR="008C515E" w:rsidRDefault="008C515E" w:rsidP="009B2EE3"/>
    <w:p w14:paraId="399F5337" w14:textId="77777777" w:rsidR="008C515E" w:rsidRDefault="008C515E" w:rsidP="009B2EE3"/>
    <w:p w14:paraId="30483B39" w14:textId="77777777" w:rsidR="008C515E" w:rsidRDefault="008C515E" w:rsidP="009B2EE3"/>
    <w:p w14:paraId="5E14D62B" w14:textId="77777777" w:rsidR="008C515E" w:rsidRDefault="008C515E" w:rsidP="009B2EE3"/>
    <w:p w14:paraId="60690F01" w14:textId="77777777" w:rsidR="008C515E" w:rsidRDefault="008C515E" w:rsidP="009B2EE3"/>
    <w:p w14:paraId="39717BF8" w14:textId="77777777" w:rsidR="008C515E" w:rsidRDefault="008C515E" w:rsidP="009B2EE3"/>
    <w:p w14:paraId="51ADB46E" w14:textId="77777777" w:rsidR="008C515E" w:rsidRDefault="008C515E" w:rsidP="009B2EE3"/>
    <w:p w14:paraId="7D21C356" w14:textId="00015A66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Classe</w:t>
      </w:r>
    </w:p>
    <w:tbl>
      <w:tblPr>
        <w:tblStyle w:val="Tabelacomgrade"/>
        <w:tblpPr w:leftFromText="141" w:rightFromText="141" w:vertAnchor="text" w:horzAnchor="margin" w:tblpXSpec="center" w:tblpY="81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7541984" w14:textId="77777777" w:rsidTr="008C515E">
        <w:tc>
          <w:tcPr>
            <w:tcW w:w="4322" w:type="dxa"/>
          </w:tcPr>
          <w:p w14:paraId="4E50E38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1034DECD" w14:textId="77777777" w:rsidR="008C515E" w:rsidRDefault="008C515E" w:rsidP="008C515E">
            <w:r>
              <w:t>Remoção de Classe.</w:t>
            </w:r>
          </w:p>
        </w:tc>
      </w:tr>
      <w:tr w:rsidR="008C515E" w14:paraId="353C11D4" w14:textId="77777777" w:rsidTr="008C515E">
        <w:tc>
          <w:tcPr>
            <w:tcW w:w="4322" w:type="dxa"/>
          </w:tcPr>
          <w:p w14:paraId="5063BBE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D2BD2A0" w14:textId="77777777" w:rsidR="008C515E" w:rsidRDefault="008C515E" w:rsidP="008C515E">
            <w:r>
              <w:t>Função que permite que um administrador exclua uma classe cadastrada.</w:t>
            </w:r>
          </w:p>
        </w:tc>
      </w:tr>
      <w:tr w:rsidR="008C515E" w14:paraId="080D0894" w14:textId="77777777" w:rsidTr="008C515E">
        <w:tc>
          <w:tcPr>
            <w:tcW w:w="4322" w:type="dxa"/>
          </w:tcPr>
          <w:p w14:paraId="5C84B35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9E16C85" w14:textId="77777777" w:rsidR="008C515E" w:rsidRDefault="008C515E" w:rsidP="008C515E">
            <w:r>
              <w:t>Req. 20 – O administrador deve excluir uma classe cadastrada no sistema.</w:t>
            </w:r>
          </w:p>
        </w:tc>
      </w:tr>
      <w:tr w:rsidR="008C515E" w14:paraId="0B379985" w14:textId="77777777" w:rsidTr="008C515E">
        <w:tc>
          <w:tcPr>
            <w:tcW w:w="4322" w:type="dxa"/>
          </w:tcPr>
          <w:p w14:paraId="770EDC9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030BFD5" w14:textId="77777777" w:rsidR="008C515E" w:rsidRDefault="008C515E" w:rsidP="008C515E">
            <w:r>
              <w:t>Software Instalado.</w:t>
            </w:r>
          </w:p>
          <w:p w14:paraId="393C0C58" w14:textId="77777777" w:rsidR="008C515E" w:rsidRDefault="008C515E" w:rsidP="008C515E">
            <w:r>
              <w:t>Conexão com a internet.</w:t>
            </w:r>
          </w:p>
          <w:p w14:paraId="4FB26E20" w14:textId="77777777" w:rsidR="008C515E" w:rsidRDefault="008C515E" w:rsidP="008C515E">
            <w:r>
              <w:t>Conta logada no software.</w:t>
            </w:r>
          </w:p>
        </w:tc>
      </w:tr>
      <w:tr w:rsidR="008C515E" w14:paraId="610D17BA" w14:textId="77777777" w:rsidTr="008C515E">
        <w:tc>
          <w:tcPr>
            <w:tcW w:w="4322" w:type="dxa"/>
          </w:tcPr>
          <w:p w14:paraId="6F09394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4FE6B726" w14:textId="77777777" w:rsidR="008C515E" w:rsidRDefault="008C515E" w:rsidP="008C515E">
            <w:r>
              <w:t>Excluir classes cadastradas.</w:t>
            </w:r>
          </w:p>
        </w:tc>
      </w:tr>
      <w:tr w:rsidR="008C515E" w14:paraId="2002EE8A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4E541C2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BC7E480" w14:textId="77777777" w:rsidR="008C515E" w:rsidRDefault="008C515E" w:rsidP="008C515E">
            <w:r>
              <w:t>Administrador.</w:t>
            </w:r>
          </w:p>
          <w:p w14:paraId="0E95B30F" w14:textId="77777777" w:rsidR="008C515E" w:rsidRDefault="008C515E" w:rsidP="008C515E">
            <w:r>
              <w:t>Banco de dados.</w:t>
            </w:r>
          </w:p>
        </w:tc>
      </w:tr>
      <w:tr w:rsidR="008C515E" w14:paraId="49B2E193" w14:textId="77777777" w:rsidTr="008C515E">
        <w:tc>
          <w:tcPr>
            <w:tcW w:w="8644" w:type="dxa"/>
            <w:gridSpan w:val="2"/>
          </w:tcPr>
          <w:p w14:paraId="2B85DE6E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F05A7B6" w14:textId="77777777" w:rsidTr="008C515E">
        <w:tc>
          <w:tcPr>
            <w:tcW w:w="4322" w:type="dxa"/>
          </w:tcPr>
          <w:p w14:paraId="6E84A66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71F0D419" w14:textId="77777777" w:rsidR="008C515E" w:rsidRPr="00070931" w:rsidRDefault="008C515E" w:rsidP="008C515E">
            <w:pPr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2399334D" w14:textId="77777777" w:rsidTr="008C515E">
        <w:tc>
          <w:tcPr>
            <w:tcW w:w="4322" w:type="dxa"/>
          </w:tcPr>
          <w:p w14:paraId="56FFC8DB" w14:textId="77777777" w:rsidR="008C515E" w:rsidRPr="001130DB" w:rsidRDefault="008C515E" w:rsidP="008C515E">
            <w:r>
              <w:t xml:space="preserve">1-O administrador seleciona a classe a ser excluída e </w:t>
            </w:r>
            <w:r w:rsidRPr="001130DB">
              <w:t>confirma.</w:t>
            </w:r>
          </w:p>
        </w:tc>
        <w:tc>
          <w:tcPr>
            <w:tcW w:w="4322" w:type="dxa"/>
          </w:tcPr>
          <w:p w14:paraId="2DC96E4C" w14:textId="77777777" w:rsidR="008C515E" w:rsidRDefault="008C515E" w:rsidP="008C515E">
            <w:r>
              <w:t>2-O sistema envia uma mensagem de confirmação.</w:t>
            </w:r>
          </w:p>
        </w:tc>
      </w:tr>
      <w:tr w:rsidR="008C515E" w14:paraId="7D8D7470" w14:textId="77777777" w:rsidTr="008C515E">
        <w:tc>
          <w:tcPr>
            <w:tcW w:w="4322" w:type="dxa"/>
          </w:tcPr>
          <w:p w14:paraId="4751D4B5" w14:textId="77777777" w:rsidR="008C515E" w:rsidRPr="00080F47" w:rsidRDefault="008C515E" w:rsidP="008C515E">
            <w:r w:rsidRPr="00080F47">
              <w:t>3-O administrador cancela a operação.</w:t>
            </w:r>
          </w:p>
        </w:tc>
        <w:tc>
          <w:tcPr>
            <w:tcW w:w="4322" w:type="dxa"/>
          </w:tcPr>
          <w:p w14:paraId="295A0563" w14:textId="77777777" w:rsidR="008C515E" w:rsidRPr="00080F47" w:rsidRDefault="008C515E" w:rsidP="008C515E">
            <w:r w:rsidRPr="00080F47">
              <w:t>4-O software fecha.</w:t>
            </w:r>
          </w:p>
        </w:tc>
      </w:tr>
      <w:tr w:rsidR="008C515E" w14:paraId="082EDE0B" w14:textId="77777777" w:rsidTr="008C515E">
        <w:tc>
          <w:tcPr>
            <w:tcW w:w="4322" w:type="dxa"/>
          </w:tcPr>
          <w:p w14:paraId="36B8E5D9" w14:textId="77777777" w:rsidR="008C515E" w:rsidRPr="00080F47" w:rsidRDefault="008C515E" w:rsidP="008C515E">
            <w:r w:rsidRPr="00080F47">
              <w:t>5-O administrado confirma.</w:t>
            </w:r>
          </w:p>
        </w:tc>
        <w:tc>
          <w:tcPr>
            <w:tcW w:w="4322" w:type="dxa"/>
          </w:tcPr>
          <w:p w14:paraId="6E5684BB" w14:textId="77777777" w:rsidR="008C515E" w:rsidRDefault="008C515E" w:rsidP="008C515E">
            <w:r>
              <w:t>6-O sistema exclui os dados do banco de dados.</w:t>
            </w:r>
          </w:p>
        </w:tc>
      </w:tr>
      <w:tr w:rsidR="008C515E" w14:paraId="2C92FA3F" w14:textId="77777777" w:rsidTr="008C515E">
        <w:tc>
          <w:tcPr>
            <w:tcW w:w="4322" w:type="dxa"/>
          </w:tcPr>
          <w:p w14:paraId="0908F2E3" w14:textId="77777777" w:rsidR="008C515E" w:rsidRPr="001130DB" w:rsidRDefault="008C515E" w:rsidP="008C515E"/>
        </w:tc>
        <w:tc>
          <w:tcPr>
            <w:tcW w:w="4322" w:type="dxa"/>
          </w:tcPr>
          <w:p w14:paraId="375AAC5B" w14:textId="77777777" w:rsidR="008C515E" w:rsidRDefault="008C515E" w:rsidP="008C515E">
            <w:r>
              <w:t>7-O software fecha.</w:t>
            </w:r>
          </w:p>
        </w:tc>
      </w:tr>
      <w:tr w:rsidR="008C515E" w14:paraId="306F6BBE" w14:textId="77777777" w:rsidTr="008C515E">
        <w:tc>
          <w:tcPr>
            <w:tcW w:w="4322" w:type="dxa"/>
          </w:tcPr>
          <w:p w14:paraId="1D971EE7" w14:textId="77777777" w:rsidR="008C515E" w:rsidRDefault="008C515E" w:rsidP="008C515E"/>
        </w:tc>
        <w:tc>
          <w:tcPr>
            <w:tcW w:w="4322" w:type="dxa"/>
          </w:tcPr>
          <w:p w14:paraId="4989397E" w14:textId="77777777" w:rsidR="008C515E" w:rsidRDefault="008C515E" w:rsidP="008C515E">
            <w:r>
              <w:t>8-Caso de uso encerrado.</w:t>
            </w:r>
          </w:p>
        </w:tc>
      </w:tr>
    </w:tbl>
    <w:p w14:paraId="0FEFC9EA" w14:textId="77777777" w:rsidR="008C515E" w:rsidRDefault="008C515E" w:rsidP="009B2EE3"/>
    <w:p w14:paraId="60744B58" w14:textId="77777777" w:rsidR="009B2EE3" w:rsidRDefault="009B2EE3" w:rsidP="009B2EE3"/>
    <w:p w14:paraId="3D85311D" w14:textId="77777777" w:rsidR="008C515E" w:rsidRDefault="008C515E" w:rsidP="009B2EE3"/>
    <w:p w14:paraId="39B9FE40" w14:textId="77777777" w:rsidR="008C515E" w:rsidRDefault="008C515E" w:rsidP="009B2EE3"/>
    <w:p w14:paraId="2F5BB97D" w14:textId="77777777" w:rsidR="008C515E" w:rsidRDefault="008C515E" w:rsidP="009B2EE3"/>
    <w:p w14:paraId="6CE7BAE3" w14:textId="77777777" w:rsidR="008C515E" w:rsidRDefault="008C515E" w:rsidP="009B2EE3"/>
    <w:p w14:paraId="10F98570" w14:textId="77777777" w:rsidR="008C515E" w:rsidRDefault="008C515E" w:rsidP="009B2EE3"/>
    <w:p w14:paraId="4F80CD9D" w14:textId="77777777" w:rsidR="008C515E" w:rsidRDefault="008C515E" w:rsidP="009B2EE3"/>
    <w:p w14:paraId="1B5CD528" w14:textId="77777777" w:rsidR="008C515E" w:rsidRDefault="008C515E" w:rsidP="009B2EE3"/>
    <w:p w14:paraId="536A2032" w14:textId="77777777" w:rsidR="008C515E" w:rsidRDefault="008C515E" w:rsidP="009B2EE3"/>
    <w:p w14:paraId="2961EEA4" w14:textId="77777777" w:rsidR="008C515E" w:rsidRDefault="008C515E" w:rsidP="009B2EE3"/>
    <w:p w14:paraId="2D0CC034" w14:textId="77777777" w:rsidR="008C515E" w:rsidRDefault="008C515E" w:rsidP="009B2EE3"/>
    <w:p w14:paraId="5D364E53" w14:textId="77777777" w:rsidR="008C515E" w:rsidRDefault="008C515E" w:rsidP="009B2EE3"/>
    <w:p w14:paraId="0767B247" w14:textId="77777777" w:rsidR="008C515E" w:rsidRDefault="008C515E" w:rsidP="009B2EE3"/>
    <w:p w14:paraId="302F0564" w14:textId="77777777" w:rsidR="008C515E" w:rsidRDefault="008C515E" w:rsidP="009B2EE3"/>
    <w:p w14:paraId="16EE9EA1" w14:textId="77777777" w:rsidR="008C515E" w:rsidRDefault="008C515E" w:rsidP="009B2EE3"/>
    <w:p w14:paraId="5B483D09" w14:textId="77777777" w:rsidR="008C515E" w:rsidRDefault="008C515E" w:rsidP="009B2EE3"/>
    <w:p w14:paraId="7D5A6519" w14:textId="77777777" w:rsidR="008C515E" w:rsidRDefault="008C515E" w:rsidP="009B2EE3"/>
    <w:p w14:paraId="0FE56054" w14:textId="77777777" w:rsidR="008C515E" w:rsidRDefault="008C515E" w:rsidP="009B2EE3"/>
    <w:p w14:paraId="6DAD2DE3" w14:textId="77777777" w:rsidR="008C515E" w:rsidRDefault="008C515E" w:rsidP="009B2EE3"/>
    <w:p w14:paraId="27C64039" w14:textId="77777777" w:rsidR="008C515E" w:rsidRDefault="008C515E" w:rsidP="009B2EE3"/>
    <w:p w14:paraId="7B9A8DC4" w14:textId="5570C839" w:rsidR="008C515E" w:rsidRDefault="001C3F5C" w:rsidP="001C3F5C">
      <w:pPr>
        <w:jc w:val="center"/>
      </w:pPr>
      <w:bookmarkStart w:id="195" w:name="_Toc480488829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53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Classe</w:t>
      </w:r>
      <w:r w:rsidRPr="001C3F5C">
        <w:t xml:space="preserve"> &gt;</w:t>
      </w:r>
      <w:bookmarkEnd w:id="195"/>
    </w:p>
    <w:p w14:paraId="733D87D8" w14:textId="77777777" w:rsidR="008C515E" w:rsidRDefault="008C515E" w:rsidP="009B2EE3"/>
    <w:p w14:paraId="1A915C30" w14:textId="77777777" w:rsidR="008C515E" w:rsidRDefault="008C515E" w:rsidP="009B2EE3"/>
    <w:p w14:paraId="558A5482" w14:textId="77777777" w:rsidR="008C515E" w:rsidRDefault="008C515E" w:rsidP="009B2EE3"/>
    <w:p w14:paraId="36D8EC79" w14:textId="77777777" w:rsidR="008C515E" w:rsidRDefault="008C515E" w:rsidP="009B2EE3"/>
    <w:p w14:paraId="3AF4B15A" w14:textId="77777777" w:rsidR="008C515E" w:rsidRDefault="008C515E" w:rsidP="009B2EE3"/>
    <w:p w14:paraId="5844A9E7" w14:textId="77777777" w:rsidR="008C515E" w:rsidRDefault="008C515E" w:rsidP="009B2EE3"/>
    <w:p w14:paraId="5D36E572" w14:textId="77777777" w:rsidR="008C515E" w:rsidRDefault="008C515E" w:rsidP="009B2EE3"/>
    <w:p w14:paraId="1E0D4126" w14:textId="77777777" w:rsidR="008C515E" w:rsidRDefault="008C515E" w:rsidP="009B2EE3"/>
    <w:p w14:paraId="7D891682" w14:textId="77777777" w:rsidR="008C515E" w:rsidRDefault="008C515E" w:rsidP="009B2EE3"/>
    <w:p w14:paraId="0F3172EA" w14:textId="77777777" w:rsidR="008C515E" w:rsidRDefault="008C515E" w:rsidP="009B2EE3"/>
    <w:p w14:paraId="77122DE2" w14:textId="77777777" w:rsidR="008C515E" w:rsidRDefault="008C515E" w:rsidP="009B2EE3"/>
    <w:p w14:paraId="0F771DC2" w14:textId="77777777" w:rsidR="008C515E" w:rsidRDefault="008C515E" w:rsidP="009B2EE3"/>
    <w:p w14:paraId="67BD4941" w14:textId="77777777" w:rsidR="008C515E" w:rsidRDefault="008C515E" w:rsidP="009B2EE3"/>
    <w:p w14:paraId="63B04224" w14:textId="77777777" w:rsidR="008C515E" w:rsidRDefault="008C515E" w:rsidP="009B2EE3"/>
    <w:p w14:paraId="7BE63EC2" w14:textId="77777777" w:rsidR="008C515E" w:rsidRDefault="008C515E" w:rsidP="009B2EE3"/>
    <w:p w14:paraId="4B0296F5" w14:textId="77777777" w:rsidR="008C515E" w:rsidRDefault="008C515E" w:rsidP="009B2EE3"/>
    <w:p w14:paraId="3D65FFDC" w14:textId="77777777" w:rsidR="008C515E" w:rsidRDefault="008C515E" w:rsidP="009B2EE3"/>
    <w:p w14:paraId="0D156002" w14:textId="77777777" w:rsidR="008C515E" w:rsidRDefault="008C515E" w:rsidP="009B2EE3"/>
    <w:p w14:paraId="0810F257" w14:textId="77777777" w:rsidR="008C515E" w:rsidRDefault="008C515E" w:rsidP="009B2EE3"/>
    <w:p w14:paraId="0D2D9D45" w14:textId="77777777" w:rsidR="008C515E" w:rsidRDefault="008C515E" w:rsidP="009B2EE3"/>
    <w:p w14:paraId="29F7133E" w14:textId="77777777" w:rsidR="008C515E" w:rsidRDefault="008C515E" w:rsidP="009B2EE3"/>
    <w:p w14:paraId="06AA0DB0" w14:textId="77777777" w:rsidR="008C515E" w:rsidRDefault="008C515E" w:rsidP="009B2EE3"/>
    <w:p w14:paraId="44DBDC73" w14:textId="77777777" w:rsidR="008C515E" w:rsidRDefault="008C515E" w:rsidP="009B2EE3"/>
    <w:p w14:paraId="41A4F481" w14:textId="77777777" w:rsidR="008C515E" w:rsidRDefault="008C515E" w:rsidP="009B2EE3"/>
    <w:p w14:paraId="7044D2B3" w14:textId="77777777" w:rsidR="008C515E" w:rsidRDefault="008C515E" w:rsidP="009B2EE3"/>
    <w:p w14:paraId="03B8E05B" w14:textId="48BFD60D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Arma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0D7E741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FA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2616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Cadastro de Arma.</w:t>
            </w:r>
          </w:p>
        </w:tc>
      </w:tr>
      <w:tr w:rsidR="008C515E" w14:paraId="573614F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89C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632C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cadastre uma nova arma.</w:t>
            </w:r>
          </w:p>
        </w:tc>
      </w:tr>
      <w:tr w:rsidR="008C515E" w14:paraId="41104F8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356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16D7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21 – O administrado deve cadastrar novas armas no sistema.</w:t>
            </w:r>
          </w:p>
        </w:tc>
      </w:tr>
      <w:tr w:rsidR="008C515E" w14:paraId="4486DCE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7F93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F65AD" w14:textId="77777777" w:rsidR="008C515E" w:rsidRDefault="008C515E" w:rsidP="008C515E">
            <w:r>
              <w:t>Software Instalado.</w:t>
            </w:r>
          </w:p>
          <w:p w14:paraId="1EDC8361" w14:textId="77777777" w:rsidR="008C515E" w:rsidRDefault="008C515E" w:rsidP="008C515E">
            <w:r>
              <w:t>Conexão com a internet.</w:t>
            </w:r>
          </w:p>
          <w:p w14:paraId="0CA8D88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05ED9FB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5B9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9632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Criar novas armas.</w:t>
            </w:r>
          </w:p>
        </w:tc>
      </w:tr>
      <w:tr w:rsidR="008C515E" w14:paraId="31B2C59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5137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6F01" w14:textId="77777777" w:rsidR="008C515E" w:rsidRDefault="008C515E" w:rsidP="008C515E">
            <w:r>
              <w:t>Administrador.</w:t>
            </w:r>
          </w:p>
          <w:p w14:paraId="6B8A3F7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2159F629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27B89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4E42D71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5500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ABFF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548C710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1A8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preenche todos os campos para o cadastro da arma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5A373" w14:textId="24A2E2C4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>, verificar “Fluxo Alternativo 1”.</w:t>
            </w:r>
          </w:p>
        </w:tc>
      </w:tr>
      <w:tr w:rsidR="008C515E" w14:paraId="5826D71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1C4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F41A9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55AAC72D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9B39" w14:textId="77777777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 1 – dados incorretos ou incompletos</w:t>
            </w:r>
          </w:p>
        </w:tc>
      </w:tr>
      <w:tr w:rsidR="008C515E" w14:paraId="4B46327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7F1A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E412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0A58F96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AA2A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F771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1C0A649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15B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administrador preenche novamente os dados nos campos. Retorna ao passo 1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FE8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68D2C78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1EAD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23B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1AC14CB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D215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3FEC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1B541511" w14:textId="77777777" w:rsidR="008C515E" w:rsidRDefault="008C515E" w:rsidP="009B2EE3"/>
    <w:p w14:paraId="6003BF4C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0ACEA9BE" w14:textId="04A7F194" w:rsidR="008C515E" w:rsidRDefault="008C515E" w:rsidP="00FF11A3"/>
    <w:p w14:paraId="5B151BB6" w14:textId="77777777" w:rsidR="008C515E" w:rsidRPr="008C515E" w:rsidRDefault="008C515E" w:rsidP="008C515E"/>
    <w:p w14:paraId="2E2FF887" w14:textId="77777777" w:rsidR="008C515E" w:rsidRPr="008C515E" w:rsidRDefault="008C515E" w:rsidP="008C515E"/>
    <w:p w14:paraId="10E4BA34" w14:textId="77777777" w:rsidR="008C515E" w:rsidRPr="008C515E" w:rsidRDefault="008C515E" w:rsidP="008C515E"/>
    <w:p w14:paraId="66563EB8" w14:textId="77777777" w:rsidR="008C515E" w:rsidRPr="008C515E" w:rsidRDefault="008C515E" w:rsidP="008C515E"/>
    <w:p w14:paraId="45EE2500" w14:textId="77777777" w:rsidR="008C515E" w:rsidRPr="008C515E" w:rsidRDefault="008C515E" w:rsidP="008C515E"/>
    <w:p w14:paraId="28D608BF" w14:textId="77777777" w:rsidR="008C515E" w:rsidRPr="008C515E" w:rsidRDefault="008C515E" w:rsidP="008C515E"/>
    <w:p w14:paraId="2D5B7C62" w14:textId="77777777" w:rsidR="008C515E" w:rsidRPr="008C515E" w:rsidRDefault="008C515E" w:rsidP="008C515E"/>
    <w:p w14:paraId="31349702" w14:textId="77777777" w:rsidR="008C515E" w:rsidRPr="008C515E" w:rsidRDefault="008C515E" w:rsidP="008C515E"/>
    <w:p w14:paraId="7CFD5B44" w14:textId="77777777" w:rsidR="008C515E" w:rsidRPr="008C515E" w:rsidRDefault="008C515E" w:rsidP="008C515E"/>
    <w:p w14:paraId="74B29D3D" w14:textId="77777777" w:rsidR="008C515E" w:rsidRPr="008C515E" w:rsidRDefault="008C515E" w:rsidP="008C515E"/>
    <w:p w14:paraId="39EB74FC" w14:textId="03471085" w:rsidR="008C515E" w:rsidRDefault="008C515E" w:rsidP="008C515E"/>
    <w:p w14:paraId="58516C65" w14:textId="77777777" w:rsidR="00FF11A3" w:rsidRDefault="00FF11A3" w:rsidP="008C515E"/>
    <w:p w14:paraId="46B853BB" w14:textId="77777777" w:rsidR="008C515E" w:rsidRDefault="008C515E" w:rsidP="008C515E"/>
    <w:p w14:paraId="28711323" w14:textId="77777777" w:rsidR="008C515E" w:rsidRDefault="008C515E" w:rsidP="008C515E"/>
    <w:p w14:paraId="14F7F644" w14:textId="77777777" w:rsidR="008C515E" w:rsidRDefault="008C515E" w:rsidP="008C515E"/>
    <w:p w14:paraId="07AF4C4C" w14:textId="77777777" w:rsidR="008C515E" w:rsidRDefault="008C515E" w:rsidP="008C515E"/>
    <w:p w14:paraId="6B0EBEEC" w14:textId="77777777" w:rsidR="008C515E" w:rsidRDefault="008C515E" w:rsidP="008C515E"/>
    <w:p w14:paraId="2FBF503B" w14:textId="77777777" w:rsidR="008C515E" w:rsidRDefault="008C515E" w:rsidP="008C515E"/>
    <w:p w14:paraId="5975C1DF" w14:textId="77777777" w:rsidR="008C515E" w:rsidRDefault="008C515E" w:rsidP="008C515E"/>
    <w:p w14:paraId="159B6B12" w14:textId="77777777" w:rsidR="008C515E" w:rsidRDefault="008C515E" w:rsidP="008C515E"/>
    <w:p w14:paraId="066749F7" w14:textId="77777777" w:rsidR="008C515E" w:rsidRDefault="008C515E" w:rsidP="008C515E"/>
    <w:p w14:paraId="438D3397" w14:textId="77777777" w:rsidR="008C515E" w:rsidRDefault="008C515E" w:rsidP="008C515E"/>
    <w:p w14:paraId="1B00FDCD" w14:textId="77777777" w:rsidR="008C515E" w:rsidRDefault="008C515E" w:rsidP="008C515E"/>
    <w:p w14:paraId="10156210" w14:textId="77777777" w:rsidR="008C515E" w:rsidRDefault="008C515E" w:rsidP="008C515E"/>
    <w:p w14:paraId="1F5FC952" w14:textId="77777777" w:rsidR="008C515E" w:rsidRDefault="008C515E" w:rsidP="008C515E"/>
    <w:p w14:paraId="38BB0989" w14:textId="77777777" w:rsidR="008C515E" w:rsidRDefault="008C515E" w:rsidP="008C515E"/>
    <w:p w14:paraId="7A698FD4" w14:textId="462E326F" w:rsidR="008C515E" w:rsidRDefault="001C3F5C" w:rsidP="001C3F5C">
      <w:pPr>
        <w:jc w:val="center"/>
      </w:pPr>
      <w:bookmarkStart w:id="196" w:name="_Toc480488830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54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Arma</w:t>
      </w:r>
      <w:r w:rsidRPr="001C3F5C">
        <w:t xml:space="preserve"> &gt;</w:t>
      </w:r>
      <w:bookmarkEnd w:id="196"/>
    </w:p>
    <w:p w14:paraId="3EBFA7A9" w14:textId="77777777" w:rsidR="008C515E" w:rsidRDefault="008C515E" w:rsidP="008C515E"/>
    <w:p w14:paraId="598FCABF" w14:textId="77777777" w:rsidR="008C515E" w:rsidRDefault="008C515E" w:rsidP="008C515E"/>
    <w:p w14:paraId="7C61DEBE" w14:textId="77777777" w:rsidR="008C515E" w:rsidRDefault="008C515E" w:rsidP="008C515E"/>
    <w:p w14:paraId="51AB2BAA" w14:textId="77777777" w:rsidR="008C515E" w:rsidRDefault="008C515E" w:rsidP="008C515E"/>
    <w:p w14:paraId="2EB6F05A" w14:textId="77777777" w:rsidR="008C515E" w:rsidRDefault="008C515E" w:rsidP="008C515E"/>
    <w:p w14:paraId="3B2F6D22" w14:textId="77777777" w:rsidR="008C515E" w:rsidRDefault="008C515E" w:rsidP="008C515E"/>
    <w:p w14:paraId="257A9349" w14:textId="77777777" w:rsidR="008C515E" w:rsidRDefault="008C515E" w:rsidP="008C515E"/>
    <w:p w14:paraId="6A711A81" w14:textId="77777777" w:rsidR="008C515E" w:rsidRDefault="008C515E" w:rsidP="008C515E"/>
    <w:p w14:paraId="1012AF8B" w14:textId="77777777" w:rsidR="008C515E" w:rsidRDefault="008C515E" w:rsidP="008C515E"/>
    <w:p w14:paraId="37E51175" w14:textId="77777777" w:rsidR="008C515E" w:rsidRDefault="008C515E" w:rsidP="008C515E"/>
    <w:p w14:paraId="69DB848D" w14:textId="77777777" w:rsidR="008C515E" w:rsidRDefault="008C515E" w:rsidP="008C515E"/>
    <w:p w14:paraId="25790744" w14:textId="77777777" w:rsidR="008C515E" w:rsidRDefault="008C515E" w:rsidP="008C515E"/>
    <w:p w14:paraId="2F1880B7" w14:textId="77777777" w:rsidR="008C515E" w:rsidRDefault="008C515E" w:rsidP="008C515E"/>
    <w:p w14:paraId="5A0EAB1F" w14:textId="77777777" w:rsidR="008C515E" w:rsidRDefault="008C515E" w:rsidP="008C515E"/>
    <w:p w14:paraId="7FC79867" w14:textId="77777777" w:rsidR="008C515E" w:rsidRDefault="008C515E" w:rsidP="008C515E"/>
    <w:p w14:paraId="272EA6F3" w14:textId="77777777" w:rsidR="008C515E" w:rsidRDefault="008C515E" w:rsidP="008C515E"/>
    <w:p w14:paraId="43C771BF" w14:textId="77777777" w:rsidR="008C515E" w:rsidRDefault="008C515E" w:rsidP="008C515E"/>
    <w:p w14:paraId="67F5BBA9" w14:textId="35613BC9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Armas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08083A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A947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DBE0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Listagem de Armas.</w:t>
            </w:r>
          </w:p>
        </w:tc>
      </w:tr>
      <w:tr w:rsidR="008C515E" w14:paraId="3588C6D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7D85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260C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liste as armas cadastradas.</w:t>
            </w:r>
          </w:p>
        </w:tc>
      </w:tr>
      <w:tr w:rsidR="008C515E" w14:paraId="7B575BE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A6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DF25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22 – O administrado deve poder visualizar as armas cadastradas no sistema.</w:t>
            </w:r>
          </w:p>
        </w:tc>
      </w:tr>
      <w:tr w:rsidR="008C515E" w14:paraId="03BF04E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CCA3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7579C" w14:textId="77777777" w:rsidR="008C515E" w:rsidRDefault="008C515E" w:rsidP="008C515E">
            <w:r>
              <w:t>Software Instalado.</w:t>
            </w:r>
          </w:p>
          <w:p w14:paraId="3A08C028" w14:textId="77777777" w:rsidR="008C515E" w:rsidRDefault="008C515E" w:rsidP="008C515E">
            <w:r>
              <w:t>Conexão com a internet.</w:t>
            </w:r>
          </w:p>
          <w:p w14:paraId="7CC0991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5C8756F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B755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28F7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Listar armas cadastradas.</w:t>
            </w:r>
          </w:p>
        </w:tc>
      </w:tr>
      <w:tr w:rsidR="008C515E" w14:paraId="5162BA2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F660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99B12" w14:textId="77777777" w:rsidR="008C515E" w:rsidRDefault="008C515E" w:rsidP="008C515E">
            <w:r>
              <w:t>Administrador.</w:t>
            </w:r>
          </w:p>
          <w:p w14:paraId="59DEBF6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451FE929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36D2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67E0916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09FA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AFBF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3EDE6F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6636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requisita a listagem das armas.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112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lista todas as armas cadastradas e exibe as informações de cada uma.</w:t>
            </w:r>
          </w:p>
        </w:tc>
      </w:tr>
      <w:tr w:rsidR="008C515E" w14:paraId="6A02278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D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conclui a 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6FD5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561A0CC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465D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42E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55639270" w14:textId="77777777" w:rsidR="008C515E" w:rsidRPr="008C515E" w:rsidRDefault="008C515E" w:rsidP="008C515E"/>
    <w:p w14:paraId="321149ED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5C4DD4D9" w14:textId="77777777" w:rsidR="00FF11A3" w:rsidRDefault="00FF11A3" w:rsidP="00FF11A3"/>
    <w:p w14:paraId="30EB7B2D" w14:textId="40681F8E" w:rsidR="008C515E" w:rsidRDefault="008C515E" w:rsidP="00FF11A3"/>
    <w:p w14:paraId="754E7EF3" w14:textId="77777777" w:rsidR="008C515E" w:rsidRPr="008C515E" w:rsidRDefault="008C515E" w:rsidP="008C515E"/>
    <w:p w14:paraId="6008A0C7" w14:textId="77777777" w:rsidR="008C515E" w:rsidRPr="008C515E" w:rsidRDefault="008C515E" w:rsidP="008C515E"/>
    <w:p w14:paraId="77A07C40" w14:textId="77777777" w:rsidR="008C515E" w:rsidRPr="008C515E" w:rsidRDefault="008C515E" w:rsidP="008C515E"/>
    <w:p w14:paraId="3536F9C2" w14:textId="77777777" w:rsidR="008C515E" w:rsidRPr="008C515E" w:rsidRDefault="008C515E" w:rsidP="008C515E"/>
    <w:p w14:paraId="57405343" w14:textId="77777777" w:rsidR="008C515E" w:rsidRPr="008C515E" w:rsidRDefault="008C515E" w:rsidP="008C515E"/>
    <w:p w14:paraId="43C2985B" w14:textId="77777777" w:rsidR="008C515E" w:rsidRPr="008C515E" w:rsidRDefault="008C515E" w:rsidP="008C515E"/>
    <w:p w14:paraId="2ADB2ED6" w14:textId="77777777" w:rsidR="008C515E" w:rsidRPr="008C515E" w:rsidRDefault="008C515E" w:rsidP="008C515E"/>
    <w:p w14:paraId="6CEB13BD" w14:textId="77777777" w:rsidR="008C515E" w:rsidRPr="008C515E" w:rsidRDefault="008C515E" w:rsidP="008C515E"/>
    <w:p w14:paraId="5A4EC119" w14:textId="77777777" w:rsidR="008C515E" w:rsidRPr="008C515E" w:rsidRDefault="008C515E" w:rsidP="008C515E"/>
    <w:p w14:paraId="758F6373" w14:textId="1A52B6BF" w:rsidR="008C515E" w:rsidRDefault="008C515E" w:rsidP="008C515E"/>
    <w:p w14:paraId="72398EFB" w14:textId="252F2BF8" w:rsidR="008C515E" w:rsidRDefault="008C515E" w:rsidP="008C515E"/>
    <w:p w14:paraId="1DB69B71" w14:textId="77777777" w:rsidR="00FF11A3" w:rsidRDefault="00FF11A3" w:rsidP="008C515E"/>
    <w:p w14:paraId="0176096F" w14:textId="77777777" w:rsidR="008C515E" w:rsidRDefault="008C515E" w:rsidP="008C515E"/>
    <w:p w14:paraId="28549076" w14:textId="77777777" w:rsidR="008C515E" w:rsidRDefault="008C515E" w:rsidP="008C515E"/>
    <w:p w14:paraId="4F36CDFE" w14:textId="77777777" w:rsidR="008C515E" w:rsidRDefault="008C515E" w:rsidP="008C515E"/>
    <w:p w14:paraId="0489676D" w14:textId="77777777" w:rsidR="008C515E" w:rsidRDefault="008C515E" w:rsidP="008C515E"/>
    <w:p w14:paraId="265169CF" w14:textId="656480FB" w:rsidR="008C515E" w:rsidRDefault="001C3F5C" w:rsidP="001C3F5C">
      <w:pPr>
        <w:jc w:val="center"/>
      </w:pPr>
      <w:bookmarkStart w:id="197" w:name="_Toc480488831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55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Armas</w:t>
      </w:r>
      <w:r w:rsidRPr="001C3F5C">
        <w:t xml:space="preserve"> &gt;</w:t>
      </w:r>
      <w:bookmarkEnd w:id="197"/>
    </w:p>
    <w:p w14:paraId="1C55004B" w14:textId="77777777" w:rsidR="008C515E" w:rsidRDefault="008C515E" w:rsidP="008C515E"/>
    <w:p w14:paraId="03F90BC6" w14:textId="77777777" w:rsidR="008C515E" w:rsidRDefault="008C515E" w:rsidP="008C515E"/>
    <w:p w14:paraId="04456C32" w14:textId="77777777" w:rsidR="008C515E" w:rsidRDefault="008C515E" w:rsidP="008C515E"/>
    <w:p w14:paraId="765475A7" w14:textId="77777777" w:rsidR="008C515E" w:rsidRDefault="008C515E" w:rsidP="008C515E"/>
    <w:p w14:paraId="2132906A" w14:textId="77777777" w:rsidR="008C515E" w:rsidRDefault="008C515E" w:rsidP="008C515E"/>
    <w:p w14:paraId="2BDAF904" w14:textId="77777777" w:rsidR="008C515E" w:rsidRDefault="008C515E" w:rsidP="008C515E"/>
    <w:p w14:paraId="0A8FE560" w14:textId="77777777" w:rsidR="008C515E" w:rsidRDefault="008C515E" w:rsidP="008C515E"/>
    <w:p w14:paraId="4D5F3BF6" w14:textId="77777777" w:rsidR="008C515E" w:rsidRDefault="008C515E" w:rsidP="008C515E"/>
    <w:p w14:paraId="598C2D06" w14:textId="77777777" w:rsidR="008C515E" w:rsidRDefault="008C515E" w:rsidP="008C515E"/>
    <w:p w14:paraId="71A82528" w14:textId="77777777" w:rsidR="008C515E" w:rsidRDefault="008C515E" w:rsidP="008C515E"/>
    <w:p w14:paraId="5AA65189" w14:textId="77777777" w:rsidR="008C515E" w:rsidRDefault="008C515E" w:rsidP="008C515E"/>
    <w:p w14:paraId="3992E516" w14:textId="77777777" w:rsidR="008C515E" w:rsidRDefault="008C515E" w:rsidP="008C515E"/>
    <w:p w14:paraId="536B618C" w14:textId="77777777" w:rsidR="008C515E" w:rsidRDefault="008C515E" w:rsidP="008C515E"/>
    <w:p w14:paraId="598A088E" w14:textId="77777777" w:rsidR="008C515E" w:rsidRDefault="008C515E" w:rsidP="008C515E"/>
    <w:p w14:paraId="1F77217B" w14:textId="77777777" w:rsidR="008C515E" w:rsidRDefault="008C515E" w:rsidP="008C515E"/>
    <w:p w14:paraId="384C22C2" w14:textId="77777777" w:rsidR="008C515E" w:rsidRDefault="008C515E" w:rsidP="008C515E"/>
    <w:p w14:paraId="5BDE335B" w14:textId="77777777" w:rsidR="008C515E" w:rsidRDefault="008C515E" w:rsidP="008C515E"/>
    <w:p w14:paraId="766523D0" w14:textId="77777777" w:rsidR="008C515E" w:rsidRDefault="008C515E" w:rsidP="008C515E"/>
    <w:p w14:paraId="211BE923" w14:textId="77777777" w:rsidR="008C515E" w:rsidRDefault="008C515E" w:rsidP="008C515E"/>
    <w:p w14:paraId="46CB9FE2" w14:textId="77777777" w:rsidR="008C515E" w:rsidRDefault="008C515E" w:rsidP="008C515E"/>
    <w:p w14:paraId="0CC17579" w14:textId="77777777" w:rsidR="008C515E" w:rsidRDefault="008C515E" w:rsidP="008C515E"/>
    <w:p w14:paraId="74C46AA9" w14:textId="77777777" w:rsidR="008C515E" w:rsidRDefault="008C515E" w:rsidP="008C515E"/>
    <w:p w14:paraId="2E3CCF14" w14:textId="77777777" w:rsidR="008C515E" w:rsidRDefault="008C515E" w:rsidP="008C515E"/>
    <w:p w14:paraId="6DE10B81" w14:textId="77777777" w:rsidR="008C515E" w:rsidRDefault="008C515E" w:rsidP="008C515E"/>
    <w:p w14:paraId="6D833A83" w14:textId="77777777" w:rsidR="008C515E" w:rsidRDefault="008C515E" w:rsidP="008C515E"/>
    <w:p w14:paraId="5E68AE19" w14:textId="77777777" w:rsidR="008C515E" w:rsidRDefault="008C515E" w:rsidP="008C515E"/>
    <w:p w14:paraId="21570671" w14:textId="4C1F4A33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Arma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1B19A7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BD39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24AF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Edição de Arma.</w:t>
            </w:r>
          </w:p>
        </w:tc>
      </w:tr>
      <w:tr w:rsidR="008C515E" w14:paraId="7B81703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0FA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79C3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edite uma arma cadastrada.</w:t>
            </w:r>
          </w:p>
        </w:tc>
      </w:tr>
      <w:tr w:rsidR="008C515E" w14:paraId="3BB2E12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B576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41D3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23 – O administrador deve editar uma arma cadastrada no sistema.</w:t>
            </w:r>
          </w:p>
        </w:tc>
      </w:tr>
      <w:tr w:rsidR="008C515E" w14:paraId="3756385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3E11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2657" w14:textId="77777777" w:rsidR="008C515E" w:rsidRDefault="008C515E" w:rsidP="008C515E">
            <w:r>
              <w:t>Software Instalado.</w:t>
            </w:r>
          </w:p>
          <w:p w14:paraId="3EBEC287" w14:textId="77777777" w:rsidR="008C515E" w:rsidRDefault="008C515E" w:rsidP="008C515E">
            <w:r>
              <w:t>Conexão com a internet.</w:t>
            </w:r>
          </w:p>
          <w:p w14:paraId="373996A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0D66619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B9AF4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2B1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Editar uma arma.</w:t>
            </w:r>
          </w:p>
        </w:tc>
      </w:tr>
      <w:tr w:rsidR="008C515E" w14:paraId="1E9FD9C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A798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424AE" w14:textId="77777777" w:rsidR="008C515E" w:rsidRDefault="008C515E" w:rsidP="008C515E">
            <w:r>
              <w:t>Administrador.</w:t>
            </w:r>
          </w:p>
          <w:p w14:paraId="048FE06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498DD073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2A0C0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67276F2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2986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86D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110550D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0C3F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edita  todos os campos necessários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C05BF" w14:textId="282512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>, verificar “Fluxo Alternativo 1”.</w:t>
            </w:r>
          </w:p>
        </w:tc>
      </w:tr>
      <w:tr w:rsidR="008C515E" w14:paraId="554E909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595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30C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12574478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4685" w14:textId="52508C85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</w:t>
            </w:r>
            <w:r w:rsidR="005276C6">
              <w:rPr>
                <w:b/>
              </w:rPr>
              <w:t xml:space="preserve"> -  dados incorretos ou incompletos</w:t>
            </w:r>
          </w:p>
        </w:tc>
      </w:tr>
      <w:tr w:rsidR="008C515E" w14:paraId="4D18611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A758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A9B66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99B2FA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4CD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A632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0591150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FFB0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administrador preenche novamente os dados nos campos. Retorna ao passo 1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D06F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43F1FF0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E16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78AB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7F745CF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07F6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3D16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70EBCE52" w14:textId="77777777" w:rsidR="008C515E" w:rsidRPr="008C515E" w:rsidRDefault="008C515E" w:rsidP="008C515E"/>
    <w:p w14:paraId="638D437D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3D62FB16" w14:textId="77777777" w:rsidR="00FF11A3" w:rsidRDefault="00FF11A3" w:rsidP="00FF11A3"/>
    <w:p w14:paraId="19474B51" w14:textId="77777777" w:rsidR="00FF11A3" w:rsidRDefault="00FF11A3" w:rsidP="00FF11A3"/>
    <w:p w14:paraId="5F213179" w14:textId="77777777" w:rsidR="00FF11A3" w:rsidRDefault="00FF11A3" w:rsidP="00FF11A3"/>
    <w:p w14:paraId="1773E100" w14:textId="77777777" w:rsidR="00FF11A3" w:rsidRDefault="00FF11A3" w:rsidP="00FF11A3"/>
    <w:p w14:paraId="538B8202" w14:textId="77777777" w:rsidR="00FF11A3" w:rsidRDefault="00FF11A3" w:rsidP="00FF11A3"/>
    <w:p w14:paraId="2A076BBB" w14:textId="77777777" w:rsidR="00FF11A3" w:rsidRDefault="00FF11A3" w:rsidP="00FF11A3"/>
    <w:p w14:paraId="79BCB913" w14:textId="77777777" w:rsidR="00FF11A3" w:rsidRDefault="00FF11A3" w:rsidP="00FF11A3"/>
    <w:p w14:paraId="58150D6E" w14:textId="77777777" w:rsidR="00FF11A3" w:rsidRDefault="00FF11A3" w:rsidP="00FF11A3"/>
    <w:p w14:paraId="3AB114CB" w14:textId="77777777" w:rsidR="00FF11A3" w:rsidRDefault="00FF11A3" w:rsidP="00FF11A3"/>
    <w:p w14:paraId="367795CD" w14:textId="77777777" w:rsidR="00FF11A3" w:rsidRDefault="00FF11A3" w:rsidP="00FF11A3"/>
    <w:p w14:paraId="24BA9C16" w14:textId="56D4028F" w:rsidR="008C515E" w:rsidRDefault="008C515E" w:rsidP="00FF11A3"/>
    <w:p w14:paraId="68554D2D" w14:textId="77777777" w:rsidR="008C515E" w:rsidRPr="008C515E" w:rsidRDefault="008C515E" w:rsidP="008C515E"/>
    <w:p w14:paraId="332CDDBF" w14:textId="77777777" w:rsidR="008C515E" w:rsidRPr="008C515E" w:rsidRDefault="008C515E" w:rsidP="008C515E"/>
    <w:p w14:paraId="4FF80E54" w14:textId="77777777" w:rsidR="008C515E" w:rsidRPr="008C515E" w:rsidRDefault="008C515E" w:rsidP="008C515E"/>
    <w:p w14:paraId="1B80BB29" w14:textId="77777777" w:rsidR="008C515E" w:rsidRPr="008C515E" w:rsidRDefault="008C515E" w:rsidP="008C515E"/>
    <w:p w14:paraId="64D1D16C" w14:textId="77777777" w:rsidR="008C515E" w:rsidRPr="008C515E" w:rsidRDefault="008C515E" w:rsidP="008C515E"/>
    <w:p w14:paraId="461B249F" w14:textId="77777777" w:rsidR="008C515E" w:rsidRPr="008C515E" w:rsidRDefault="008C515E" w:rsidP="008C515E"/>
    <w:p w14:paraId="5ABFFA57" w14:textId="77777777" w:rsidR="008C515E" w:rsidRPr="008C515E" w:rsidRDefault="008C515E" w:rsidP="008C515E"/>
    <w:p w14:paraId="4E2B6096" w14:textId="77777777" w:rsidR="008C515E" w:rsidRPr="008C515E" w:rsidRDefault="008C515E" w:rsidP="008C515E"/>
    <w:p w14:paraId="39F10296" w14:textId="77777777" w:rsidR="008C515E" w:rsidRPr="008C515E" w:rsidRDefault="008C515E" w:rsidP="008C515E"/>
    <w:p w14:paraId="21E78FDC" w14:textId="77777777" w:rsidR="008C515E" w:rsidRPr="008C515E" w:rsidRDefault="008C515E" w:rsidP="008C515E"/>
    <w:p w14:paraId="1E72FE92" w14:textId="4B86BD45" w:rsidR="008C515E" w:rsidRDefault="008C515E" w:rsidP="008C515E"/>
    <w:p w14:paraId="0B17CB73" w14:textId="77777777" w:rsidR="00FF11A3" w:rsidRDefault="00FF11A3" w:rsidP="008C515E"/>
    <w:p w14:paraId="2AE4A3EA" w14:textId="77777777" w:rsidR="008C515E" w:rsidRDefault="008C515E" w:rsidP="008C515E"/>
    <w:p w14:paraId="20711722" w14:textId="77777777" w:rsidR="008C515E" w:rsidRDefault="008C515E" w:rsidP="008C515E"/>
    <w:p w14:paraId="2D914600" w14:textId="77777777" w:rsidR="008C515E" w:rsidRDefault="008C515E" w:rsidP="008C515E"/>
    <w:p w14:paraId="39372EE3" w14:textId="47AB5BF4" w:rsidR="008C515E" w:rsidRDefault="001C3F5C" w:rsidP="001C3F5C">
      <w:pPr>
        <w:jc w:val="center"/>
      </w:pPr>
      <w:bookmarkStart w:id="198" w:name="_Toc480488832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56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Arma</w:t>
      </w:r>
      <w:r w:rsidRPr="001C3F5C">
        <w:t xml:space="preserve"> &gt;</w:t>
      </w:r>
      <w:bookmarkEnd w:id="198"/>
    </w:p>
    <w:p w14:paraId="150E9FD9" w14:textId="77777777" w:rsidR="008C515E" w:rsidRDefault="008C515E" w:rsidP="008C515E"/>
    <w:p w14:paraId="6D16F217" w14:textId="77777777" w:rsidR="008C515E" w:rsidRDefault="008C515E" w:rsidP="008C515E"/>
    <w:p w14:paraId="24524748" w14:textId="77777777" w:rsidR="008C515E" w:rsidRDefault="008C515E" w:rsidP="008C515E"/>
    <w:p w14:paraId="0385506E" w14:textId="77777777" w:rsidR="008C515E" w:rsidRDefault="008C515E" w:rsidP="008C515E"/>
    <w:p w14:paraId="2C6B3313" w14:textId="77777777" w:rsidR="008C515E" w:rsidRDefault="008C515E" w:rsidP="008C515E"/>
    <w:p w14:paraId="279332B3" w14:textId="77777777" w:rsidR="008C515E" w:rsidRDefault="008C515E" w:rsidP="008C515E"/>
    <w:p w14:paraId="550CCBDA" w14:textId="77777777" w:rsidR="008C515E" w:rsidRDefault="008C515E" w:rsidP="008C515E"/>
    <w:p w14:paraId="66F54754" w14:textId="77777777" w:rsidR="008C515E" w:rsidRDefault="008C515E" w:rsidP="008C515E"/>
    <w:p w14:paraId="6ABE5940" w14:textId="77777777" w:rsidR="008C515E" w:rsidRDefault="008C515E" w:rsidP="008C515E"/>
    <w:p w14:paraId="2372D022" w14:textId="77777777" w:rsidR="008C515E" w:rsidRDefault="008C515E" w:rsidP="008C515E"/>
    <w:p w14:paraId="06A760B4" w14:textId="77777777" w:rsidR="008C515E" w:rsidRDefault="008C515E" w:rsidP="008C515E"/>
    <w:p w14:paraId="5E357D48" w14:textId="77777777" w:rsidR="008C515E" w:rsidRDefault="008C515E" w:rsidP="008C515E"/>
    <w:p w14:paraId="45140D38" w14:textId="77777777" w:rsidR="008C515E" w:rsidRDefault="008C515E" w:rsidP="008C515E"/>
    <w:p w14:paraId="2D4C03EC" w14:textId="77777777" w:rsidR="008C515E" w:rsidRDefault="008C515E" w:rsidP="008C515E"/>
    <w:p w14:paraId="583F41C2" w14:textId="77777777" w:rsidR="008C515E" w:rsidRDefault="008C515E" w:rsidP="008C515E"/>
    <w:p w14:paraId="0DCAA531" w14:textId="77777777" w:rsidR="008C515E" w:rsidRDefault="008C515E" w:rsidP="008C515E"/>
    <w:p w14:paraId="323009FD" w14:textId="77777777" w:rsidR="008C515E" w:rsidRDefault="008C515E" w:rsidP="008C515E"/>
    <w:p w14:paraId="1B10BD9D" w14:textId="77777777" w:rsidR="008C515E" w:rsidRDefault="008C515E" w:rsidP="008C515E"/>
    <w:p w14:paraId="795BCA30" w14:textId="4DFE18CF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Arma</w:t>
      </w:r>
    </w:p>
    <w:tbl>
      <w:tblPr>
        <w:tblStyle w:val="Tabelacomgrade"/>
        <w:tblpPr w:leftFromText="141" w:rightFromText="141" w:vertAnchor="text" w:horzAnchor="margin" w:tblpXSpec="center" w:tblpY="16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F5D2BE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595F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3A0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Remoção de Arma.</w:t>
            </w:r>
          </w:p>
        </w:tc>
      </w:tr>
      <w:tr w:rsidR="008C515E" w14:paraId="712E9AE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B406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60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uma arma cadastrada.</w:t>
            </w:r>
          </w:p>
        </w:tc>
      </w:tr>
      <w:tr w:rsidR="008C515E" w14:paraId="2714E0C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A2D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66A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24 – O administrador deve poder excluir uma arma cadastrada no sistema.</w:t>
            </w:r>
          </w:p>
        </w:tc>
      </w:tr>
      <w:tr w:rsidR="008C515E" w14:paraId="1FC62FE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F00C9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E1375" w14:textId="77777777" w:rsidR="008C515E" w:rsidRDefault="008C515E" w:rsidP="008C515E">
            <w:r>
              <w:t>Software Instalado.</w:t>
            </w:r>
          </w:p>
          <w:p w14:paraId="7FCD53AE" w14:textId="77777777" w:rsidR="008C515E" w:rsidRDefault="008C515E" w:rsidP="008C515E">
            <w:r>
              <w:t>Conexão com a internet.</w:t>
            </w:r>
          </w:p>
          <w:p w14:paraId="031034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2CA804D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7A64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3C7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Excluir armas cadastradas.</w:t>
            </w:r>
          </w:p>
        </w:tc>
      </w:tr>
      <w:tr w:rsidR="008C515E" w14:paraId="60CDDA8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F439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0BF43" w14:textId="77777777" w:rsidR="008C515E" w:rsidRDefault="008C515E" w:rsidP="008C515E">
            <w:r>
              <w:t>Administrador.</w:t>
            </w:r>
          </w:p>
          <w:p w14:paraId="40964B2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026F2A40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5232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32873AE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483C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7CA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0241E99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C7B6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seleciona a arma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6E81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8C515E" w14:paraId="693EBDA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ADA7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B8D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1875B57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E70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708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8C515E" w14:paraId="4EDEE5A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0783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CC5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8C515E" w14:paraId="0C83831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DB69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1FCF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6C46F617" w14:textId="77777777" w:rsidR="008C515E" w:rsidRPr="008C515E" w:rsidRDefault="008C515E" w:rsidP="008C515E"/>
    <w:p w14:paraId="0FEBE200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6749DFE8" w14:textId="77777777" w:rsidR="00FF11A3" w:rsidRDefault="00FF11A3" w:rsidP="00FF11A3"/>
    <w:p w14:paraId="181FB32E" w14:textId="77777777" w:rsidR="00FF11A3" w:rsidRDefault="00FF11A3" w:rsidP="00FF11A3"/>
    <w:p w14:paraId="1329B4C5" w14:textId="77777777" w:rsidR="00FF11A3" w:rsidRDefault="00FF11A3" w:rsidP="00FF11A3"/>
    <w:p w14:paraId="4208A0DD" w14:textId="77777777" w:rsidR="00FF11A3" w:rsidRDefault="00FF11A3" w:rsidP="00FF11A3"/>
    <w:p w14:paraId="60101A12" w14:textId="77777777" w:rsidR="00FF11A3" w:rsidRDefault="00FF11A3" w:rsidP="00FF11A3"/>
    <w:p w14:paraId="64C511EF" w14:textId="77777777" w:rsidR="00FF11A3" w:rsidRDefault="00FF11A3" w:rsidP="00FF11A3"/>
    <w:p w14:paraId="774DDF27" w14:textId="77777777" w:rsidR="00FF11A3" w:rsidRDefault="00FF11A3" w:rsidP="00FF11A3"/>
    <w:p w14:paraId="0176D980" w14:textId="77777777" w:rsidR="00FF11A3" w:rsidRDefault="00FF11A3" w:rsidP="00FF11A3"/>
    <w:p w14:paraId="4782C091" w14:textId="77777777" w:rsidR="00FF11A3" w:rsidRDefault="00FF11A3" w:rsidP="00FF11A3"/>
    <w:p w14:paraId="7E2255F0" w14:textId="77777777" w:rsidR="00FF11A3" w:rsidRDefault="00FF11A3" w:rsidP="00FF11A3"/>
    <w:p w14:paraId="0647C6A3" w14:textId="77777777" w:rsidR="00FF11A3" w:rsidRDefault="00FF11A3" w:rsidP="00FF11A3"/>
    <w:p w14:paraId="0A9C04CE" w14:textId="77777777" w:rsidR="00FF11A3" w:rsidRDefault="00FF11A3" w:rsidP="00FF11A3"/>
    <w:p w14:paraId="1E70FF0C" w14:textId="77777777" w:rsidR="00FF11A3" w:rsidRDefault="00FF11A3" w:rsidP="00FF11A3"/>
    <w:p w14:paraId="6FF52947" w14:textId="77777777" w:rsidR="00FF11A3" w:rsidRDefault="00FF11A3" w:rsidP="00FF11A3"/>
    <w:p w14:paraId="2B3D724B" w14:textId="77777777" w:rsidR="00FF11A3" w:rsidRDefault="00FF11A3" w:rsidP="00FF11A3"/>
    <w:p w14:paraId="6F56777E" w14:textId="77777777" w:rsidR="00FF11A3" w:rsidRDefault="00FF11A3" w:rsidP="00FF11A3"/>
    <w:p w14:paraId="2C4851D6" w14:textId="77777777" w:rsidR="008C515E" w:rsidRDefault="008C515E" w:rsidP="00FF11A3"/>
    <w:p w14:paraId="6D7841BA" w14:textId="77777777" w:rsidR="008C515E" w:rsidRDefault="008C515E" w:rsidP="00FF11A3"/>
    <w:p w14:paraId="397E653F" w14:textId="77777777" w:rsidR="008C515E" w:rsidRDefault="008C515E" w:rsidP="00FF11A3"/>
    <w:p w14:paraId="40FEF249" w14:textId="77777777" w:rsidR="008C515E" w:rsidRDefault="008C515E" w:rsidP="00FF11A3"/>
    <w:p w14:paraId="0FA1B08A" w14:textId="4419EA28" w:rsidR="008C515E" w:rsidRDefault="001C3F5C" w:rsidP="001C3F5C">
      <w:pPr>
        <w:jc w:val="center"/>
      </w:pPr>
      <w:bookmarkStart w:id="199" w:name="_Toc480488833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57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Arma</w:t>
      </w:r>
      <w:r w:rsidRPr="001C3F5C">
        <w:t xml:space="preserve"> &gt;</w:t>
      </w:r>
      <w:bookmarkEnd w:id="199"/>
    </w:p>
    <w:p w14:paraId="48FE65B0" w14:textId="77777777" w:rsidR="008C515E" w:rsidRDefault="008C515E" w:rsidP="00FF11A3"/>
    <w:p w14:paraId="628FFCAF" w14:textId="77777777" w:rsidR="008C515E" w:rsidRDefault="008C515E" w:rsidP="00FF11A3"/>
    <w:p w14:paraId="48DDA70E" w14:textId="77777777" w:rsidR="008C515E" w:rsidRDefault="008C515E" w:rsidP="00FF11A3"/>
    <w:p w14:paraId="7A5EA9FC" w14:textId="77777777" w:rsidR="008C515E" w:rsidRDefault="008C515E" w:rsidP="00FF11A3"/>
    <w:p w14:paraId="1CAC29F3" w14:textId="77777777" w:rsidR="008C515E" w:rsidRDefault="008C515E" w:rsidP="00FF11A3"/>
    <w:p w14:paraId="13D21D6E" w14:textId="77777777" w:rsidR="008C515E" w:rsidRDefault="008C515E" w:rsidP="00FF11A3"/>
    <w:p w14:paraId="7EBFC9BE" w14:textId="77777777" w:rsidR="008C515E" w:rsidRDefault="008C515E" w:rsidP="00FF11A3"/>
    <w:p w14:paraId="1EAB747D" w14:textId="77777777" w:rsidR="008C515E" w:rsidRDefault="008C515E" w:rsidP="00FF11A3"/>
    <w:p w14:paraId="32A099A1" w14:textId="77777777" w:rsidR="008C515E" w:rsidRDefault="008C515E" w:rsidP="00FF11A3"/>
    <w:p w14:paraId="5632947F" w14:textId="77777777" w:rsidR="008C515E" w:rsidRDefault="008C515E" w:rsidP="00FF11A3"/>
    <w:p w14:paraId="6D77B243" w14:textId="77777777" w:rsidR="008C515E" w:rsidRDefault="008C515E" w:rsidP="00FF11A3"/>
    <w:p w14:paraId="23FEA449" w14:textId="77777777" w:rsidR="008C515E" w:rsidRDefault="008C515E" w:rsidP="00FF11A3"/>
    <w:p w14:paraId="7AF14661" w14:textId="77777777" w:rsidR="008C515E" w:rsidRDefault="008C515E" w:rsidP="00FF11A3"/>
    <w:p w14:paraId="1525EA7B" w14:textId="77777777" w:rsidR="008C515E" w:rsidRDefault="008C515E" w:rsidP="00FF11A3"/>
    <w:p w14:paraId="6AA1323E" w14:textId="77777777" w:rsidR="008C515E" w:rsidRDefault="008C515E" w:rsidP="00FF11A3"/>
    <w:p w14:paraId="45117241" w14:textId="77777777" w:rsidR="008C515E" w:rsidRDefault="008C515E" w:rsidP="00FF11A3"/>
    <w:p w14:paraId="4958F982" w14:textId="77777777" w:rsidR="008C515E" w:rsidRDefault="008C515E" w:rsidP="00FF11A3"/>
    <w:p w14:paraId="7568DE85" w14:textId="77777777" w:rsidR="008C515E" w:rsidRDefault="008C515E" w:rsidP="00FF11A3"/>
    <w:p w14:paraId="532D7C8A" w14:textId="77777777" w:rsidR="008C515E" w:rsidRDefault="008C515E" w:rsidP="00FF11A3"/>
    <w:p w14:paraId="130FAD73" w14:textId="77777777" w:rsidR="008C515E" w:rsidRDefault="008C515E" w:rsidP="00FF11A3"/>
    <w:p w14:paraId="5B7DDD28" w14:textId="77777777" w:rsidR="008C515E" w:rsidRDefault="008C515E" w:rsidP="00FF11A3"/>
    <w:p w14:paraId="069A3335" w14:textId="77777777" w:rsidR="008C515E" w:rsidRDefault="008C515E" w:rsidP="00FF11A3"/>
    <w:p w14:paraId="64AB2C67" w14:textId="77777777" w:rsidR="008C515E" w:rsidRDefault="008C515E" w:rsidP="00FF11A3"/>
    <w:p w14:paraId="15D35572" w14:textId="77777777" w:rsidR="008C515E" w:rsidRDefault="008C515E" w:rsidP="00FF11A3"/>
    <w:p w14:paraId="747F0013" w14:textId="23F3FEE6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Veículos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6017B6A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DED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57B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Cadastro de Veículos.</w:t>
            </w:r>
          </w:p>
        </w:tc>
      </w:tr>
      <w:tr w:rsidR="008C515E" w14:paraId="52EDA37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8846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69EF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cadastre um novo veículo.</w:t>
            </w:r>
          </w:p>
        </w:tc>
      </w:tr>
      <w:tr w:rsidR="008C515E" w14:paraId="5880A0F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5642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0D88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25 – O administrado deve cadastrar novos veículos no sistema.</w:t>
            </w:r>
          </w:p>
        </w:tc>
      </w:tr>
      <w:tr w:rsidR="008C515E" w14:paraId="38A527E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D1AA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50FA0" w14:textId="77777777" w:rsidR="008C515E" w:rsidRDefault="008C515E" w:rsidP="008C515E">
            <w:r>
              <w:t>Software Instalado.</w:t>
            </w:r>
          </w:p>
          <w:p w14:paraId="4E95507B" w14:textId="77777777" w:rsidR="008C515E" w:rsidRDefault="008C515E" w:rsidP="008C515E">
            <w:r>
              <w:t>Conexão com a internet.</w:t>
            </w:r>
          </w:p>
          <w:p w14:paraId="513D52F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1B493CC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9602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B773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Criar novos veículos.</w:t>
            </w:r>
          </w:p>
        </w:tc>
      </w:tr>
      <w:tr w:rsidR="008C515E" w14:paraId="3E0C13A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DF9F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C01E7" w14:textId="77777777" w:rsidR="008C515E" w:rsidRDefault="008C515E" w:rsidP="008C515E">
            <w:r>
              <w:t>Administrador.</w:t>
            </w:r>
          </w:p>
          <w:p w14:paraId="78C1CE1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6E8EF136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B02FF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50D558C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8992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7723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007F259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AEDD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preenche todos os campos para o cadastro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2D8AC" w14:textId="73AAE54D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>, verificar “Fluxo Alternativo 1”.</w:t>
            </w:r>
          </w:p>
        </w:tc>
      </w:tr>
      <w:tr w:rsidR="008C515E" w14:paraId="5BD60C9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C2E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023B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72392E76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B3EC" w14:textId="77777777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 1 – dados incorretos ou incompletos</w:t>
            </w:r>
          </w:p>
        </w:tc>
      </w:tr>
      <w:tr w:rsidR="008C515E" w14:paraId="7C42D0B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85AE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346E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4D6EAA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F134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2F67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7EE1F48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1EC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administrador preenche novamente os dados nos campos. Retorna ao passo 1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E38B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006277BD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E68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E190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53844EA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337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C84E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6781AAB6" w14:textId="77777777" w:rsidR="008C515E" w:rsidRDefault="008C515E" w:rsidP="00FF11A3"/>
    <w:p w14:paraId="66567CFE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1F0611B0" w14:textId="77777777" w:rsidR="00FF11A3" w:rsidRDefault="00FF11A3" w:rsidP="00FF11A3"/>
    <w:p w14:paraId="15C9BB8D" w14:textId="77777777" w:rsidR="008C515E" w:rsidRDefault="008C515E" w:rsidP="00FF11A3"/>
    <w:p w14:paraId="772CDF1E" w14:textId="77777777" w:rsidR="008C515E" w:rsidRDefault="008C515E" w:rsidP="00FF11A3"/>
    <w:p w14:paraId="0F788C5F" w14:textId="77777777" w:rsidR="008C515E" w:rsidRDefault="008C515E" w:rsidP="00FF11A3"/>
    <w:p w14:paraId="1EADBF67" w14:textId="77777777" w:rsidR="008C515E" w:rsidRDefault="008C515E" w:rsidP="00FF11A3"/>
    <w:p w14:paraId="0A949050" w14:textId="77777777" w:rsidR="008C515E" w:rsidRDefault="008C515E" w:rsidP="00FF11A3"/>
    <w:p w14:paraId="007101E4" w14:textId="77777777" w:rsidR="008C515E" w:rsidRDefault="008C515E" w:rsidP="00FF11A3"/>
    <w:p w14:paraId="0A623D7B" w14:textId="77777777" w:rsidR="008C515E" w:rsidRDefault="008C515E" w:rsidP="00FF11A3"/>
    <w:p w14:paraId="75DD4D41" w14:textId="77777777" w:rsidR="008C515E" w:rsidRDefault="008C515E" w:rsidP="00FF11A3"/>
    <w:p w14:paraId="45E9BD72" w14:textId="77777777" w:rsidR="008C515E" w:rsidRDefault="008C515E" w:rsidP="00FF11A3"/>
    <w:p w14:paraId="3315A631" w14:textId="77777777" w:rsidR="008C515E" w:rsidRDefault="008C515E" w:rsidP="00FF11A3"/>
    <w:p w14:paraId="60956F3B" w14:textId="77777777" w:rsidR="008C515E" w:rsidRDefault="008C515E" w:rsidP="00FF11A3"/>
    <w:p w14:paraId="5FD90492" w14:textId="77777777" w:rsidR="008C515E" w:rsidRDefault="008C515E" w:rsidP="00FF11A3"/>
    <w:p w14:paraId="23914296" w14:textId="77777777" w:rsidR="008C515E" w:rsidRDefault="008C515E" w:rsidP="00FF11A3"/>
    <w:p w14:paraId="16B43D66" w14:textId="77777777" w:rsidR="008C515E" w:rsidRDefault="008C515E" w:rsidP="00FF11A3"/>
    <w:p w14:paraId="1BA441C8" w14:textId="77777777" w:rsidR="008C515E" w:rsidRDefault="008C515E" w:rsidP="00FF11A3"/>
    <w:p w14:paraId="077C5353" w14:textId="77777777" w:rsidR="008C515E" w:rsidRDefault="008C515E" w:rsidP="00FF11A3"/>
    <w:p w14:paraId="47955D6F" w14:textId="77777777" w:rsidR="008C515E" w:rsidRDefault="008C515E" w:rsidP="00FF11A3"/>
    <w:p w14:paraId="482E53B3" w14:textId="77777777" w:rsidR="008C515E" w:rsidRDefault="008C515E" w:rsidP="00FF11A3"/>
    <w:p w14:paraId="344DD4D7" w14:textId="77777777" w:rsidR="008C515E" w:rsidRDefault="008C515E" w:rsidP="00FF11A3"/>
    <w:p w14:paraId="28EB1BA4" w14:textId="77777777" w:rsidR="008C515E" w:rsidRDefault="008C515E" w:rsidP="00FF11A3"/>
    <w:p w14:paraId="5E902CC1" w14:textId="77777777" w:rsidR="008C515E" w:rsidRDefault="008C515E" w:rsidP="00FF11A3"/>
    <w:p w14:paraId="5C11E192" w14:textId="77777777" w:rsidR="008C515E" w:rsidRDefault="008C515E" w:rsidP="00FF11A3"/>
    <w:p w14:paraId="350788BD" w14:textId="77777777" w:rsidR="008C515E" w:rsidRDefault="008C515E" w:rsidP="00FF11A3"/>
    <w:p w14:paraId="7D15874F" w14:textId="77777777" w:rsidR="008C515E" w:rsidRDefault="008C515E" w:rsidP="00FF11A3"/>
    <w:p w14:paraId="3DF4DAEF" w14:textId="77777777" w:rsidR="008C515E" w:rsidRDefault="008C515E" w:rsidP="00FF11A3"/>
    <w:p w14:paraId="757FD8C4" w14:textId="77777777" w:rsidR="008C515E" w:rsidRDefault="008C515E" w:rsidP="00FF11A3"/>
    <w:p w14:paraId="44ABBE28" w14:textId="234261F8" w:rsidR="008C515E" w:rsidRDefault="001C3F5C" w:rsidP="001C3F5C">
      <w:pPr>
        <w:jc w:val="center"/>
      </w:pPr>
      <w:bookmarkStart w:id="200" w:name="_Toc480488834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58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Veículos</w:t>
      </w:r>
      <w:r w:rsidRPr="001C3F5C">
        <w:t xml:space="preserve"> &gt;</w:t>
      </w:r>
      <w:bookmarkEnd w:id="200"/>
    </w:p>
    <w:p w14:paraId="0BAACE30" w14:textId="77777777" w:rsidR="008C515E" w:rsidRDefault="008C515E" w:rsidP="00FF11A3"/>
    <w:p w14:paraId="32B4D01E" w14:textId="77777777" w:rsidR="008C515E" w:rsidRDefault="008C515E" w:rsidP="00FF11A3"/>
    <w:p w14:paraId="5DA0F014" w14:textId="77777777" w:rsidR="008C515E" w:rsidRDefault="008C515E" w:rsidP="00FF11A3"/>
    <w:p w14:paraId="02271FAA" w14:textId="77777777" w:rsidR="008C515E" w:rsidRDefault="008C515E" w:rsidP="00FF11A3"/>
    <w:p w14:paraId="31F65B8E" w14:textId="77777777" w:rsidR="008C515E" w:rsidRDefault="008C515E" w:rsidP="00FF11A3"/>
    <w:p w14:paraId="5323232A" w14:textId="77777777" w:rsidR="008C515E" w:rsidRDefault="008C515E" w:rsidP="00FF11A3"/>
    <w:p w14:paraId="0608E52B" w14:textId="77777777" w:rsidR="008C515E" w:rsidRDefault="008C515E" w:rsidP="00FF11A3"/>
    <w:p w14:paraId="1E4C4D1C" w14:textId="77777777" w:rsidR="008C515E" w:rsidRDefault="008C515E" w:rsidP="00FF11A3"/>
    <w:p w14:paraId="7036DE45" w14:textId="77777777" w:rsidR="008C515E" w:rsidRDefault="008C515E" w:rsidP="00FF11A3"/>
    <w:p w14:paraId="03F9F8A1" w14:textId="77777777" w:rsidR="008C515E" w:rsidRDefault="008C515E" w:rsidP="00FF11A3"/>
    <w:p w14:paraId="27C3D9D5" w14:textId="77777777" w:rsidR="008C515E" w:rsidRDefault="008C515E" w:rsidP="00FF11A3"/>
    <w:p w14:paraId="1F8893B4" w14:textId="77777777" w:rsidR="008C515E" w:rsidRDefault="008C515E" w:rsidP="00FF11A3"/>
    <w:p w14:paraId="55971344" w14:textId="77777777" w:rsidR="008C515E" w:rsidRDefault="008C515E" w:rsidP="00FF11A3"/>
    <w:p w14:paraId="1FCAFE5B" w14:textId="77777777" w:rsidR="008C515E" w:rsidRDefault="008C515E" w:rsidP="00FF11A3"/>
    <w:p w14:paraId="498CBD0E" w14:textId="77777777" w:rsidR="008C515E" w:rsidRDefault="008C515E" w:rsidP="00FF11A3"/>
    <w:p w14:paraId="373D8D51" w14:textId="77777777" w:rsidR="008C515E" w:rsidRDefault="008C515E" w:rsidP="00FF11A3"/>
    <w:p w14:paraId="4F631DFD" w14:textId="77777777" w:rsidR="008C515E" w:rsidRDefault="008C515E" w:rsidP="00FF11A3"/>
    <w:p w14:paraId="296857B1" w14:textId="44314F2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Veículos</w:t>
      </w:r>
    </w:p>
    <w:tbl>
      <w:tblPr>
        <w:tblStyle w:val="Tabelacomgrade"/>
        <w:tblpPr w:leftFromText="141" w:rightFromText="141" w:vertAnchor="text" w:horzAnchor="margin" w:tblpXSpec="center" w:tblpY="13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17D2659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A908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7A8C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Listagem de Veículos.</w:t>
            </w:r>
          </w:p>
        </w:tc>
      </w:tr>
      <w:tr w:rsidR="008C515E" w14:paraId="7FDF0A1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0798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B6F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liste os veículos cadastrados.</w:t>
            </w:r>
          </w:p>
        </w:tc>
      </w:tr>
      <w:tr w:rsidR="008C515E" w14:paraId="3B3CFCC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88A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D1B4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Req. 26 – O administrado deve poder visualizar os veículos cadastrados no sistema.</w:t>
            </w:r>
          </w:p>
        </w:tc>
      </w:tr>
      <w:tr w:rsidR="008C515E" w14:paraId="24F6DEA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AA4A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A86C2" w14:textId="77777777" w:rsidR="008C515E" w:rsidRDefault="008C515E" w:rsidP="008C515E">
            <w:r>
              <w:t>Software Instalado.</w:t>
            </w:r>
          </w:p>
          <w:p w14:paraId="0220AB41" w14:textId="77777777" w:rsidR="008C515E" w:rsidRDefault="008C515E" w:rsidP="008C515E">
            <w:r>
              <w:t>Conexão com a internet.</w:t>
            </w:r>
          </w:p>
          <w:p w14:paraId="3A5689F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8C515E" w14:paraId="6A4532A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7D5E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CBB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Listar veículos cadastrados.</w:t>
            </w:r>
          </w:p>
        </w:tc>
      </w:tr>
      <w:tr w:rsidR="008C515E" w14:paraId="55345EA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4FE3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841B" w14:textId="77777777" w:rsidR="008C515E" w:rsidRDefault="008C515E" w:rsidP="008C515E">
            <w:r>
              <w:t>Administrador.</w:t>
            </w:r>
          </w:p>
          <w:p w14:paraId="5B9DF10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231FEB1C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F0C19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3B9C59A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B445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9E67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5235C8F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8021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requisita a listagem das classes.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5A69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lista todas as classes cadastradas e exibe as informações de cada um.</w:t>
            </w:r>
          </w:p>
        </w:tc>
      </w:tr>
      <w:tr w:rsidR="008C515E" w14:paraId="0035AC9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EC0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conclui a 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2CB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7F08B07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BD7D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4B7B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28824A47" w14:textId="77777777" w:rsidR="008C515E" w:rsidRDefault="008C515E" w:rsidP="00FF11A3"/>
    <w:p w14:paraId="04D52AC5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00D688FC" w14:textId="77777777" w:rsidR="00FF11A3" w:rsidRDefault="00FF11A3" w:rsidP="00FF11A3"/>
    <w:p w14:paraId="4151CE9D" w14:textId="0B6675B6" w:rsidR="008C515E" w:rsidRDefault="008C515E" w:rsidP="00FF11A3"/>
    <w:p w14:paraId="0103E112" w14:textId="77777777" w:rsidR="008C515E" w:rsidRPr="008C515E" w:rsidRDefault="008C515E" w:rsidP="008C515E"/>
    <w:p w14:paraId="3F17D777" w14:textId="77777777" w:rsidR="008C515E" w:rsidRPr="008C515E" w:rsidRDefault="008C515E" w:rsidP="008C515E"/>
    <w:p w14:paraId="0FB49556" w14:textId="77777777" w:rsidR="008C515E" w:rsidRPr="008C515E" w:rsidRDefault="008C515E" w:rsidP="008C515E"/>
    <w:p w14:paraId="12A71254" w14:textId="77777777" w:rsidR="008C515E" w:rsidRPr="008C515E" w:rsidRDefault="008C515E" w:rsidP="008C515E"/>
    <w:p w14:paraId="1FDD86E1" w14:textId="77777777" w:rsidR="008C515E" w:rsidRPr="008C515E" w:rsidRDefault="008C515E" w:rsidP="008C515E"/>
    <w:p w14:paraId="6B3CD2CE" w14:textId="77777777" w:rsidR="008C515E" w:rsidRPr="008C515E" w:rsidRDefault="008C515E" w:rsidP="008C515E"/>
    <w:p w14:paraId="4014EDBB" w14:textId="77777777" w:rsidR="008C515E" w:rsidRPr="008C515E" w:rsidRDefault="008C515E" w:rsidP="008C515E"/>
    <w:p w14:paraId="215C2BE7" w14:textId="77777777" w:rsidR="008C515E" w:rsidRPr="008C515E" w:rsidRDefault="008C515E" w:rsidP="008C515E"/>
    <w:p w14:paraId="58CD268B" w14:textId="77777777" w:rsidR="008C515E" w:rsidRPr="008C515E" w:rsidRDefault="008C515E" w:rsidP="008C515E"/>
    <w:p w14:paraId="01F99680" w14:textId="77777777" w:rsidR="008C515E" w:rsidRPr="008C515E" w:rsidRDefault="008C515E" w:rsidP="008C515E"/>
    <w:p w14:paraId="74BE8EAC" w14:textId="5F0F5689" w:rsidR="008C515E" w:rsidRDefault="008C515E" w:rsidP="008C515E"/>
    <w:p w14:paraId="6A779BCA" w14:textId="77777777" w:rsidR="00FF11A3" w:rsidRDefault="00FF11A3" w:rsidP="008C515E"/>
    <w:p w14:paraId="09A072F2" w14:textId="77777777" w:rsidR="008C515E" w:rsidRDefault="008C515E" w:rsidP="008C515E"/>
    <w:p w14:paraId="6B666A3B" w14:textId="77777777" w:rsidR="008C515E" w:rsidRDefault="008C515E" w:rsidP="008C515E"/>
    <w:p w14:paraId="53063BBD" w14:textId="77777777" w:rsidR="008C515E" w:rsidRDefault="008C515E" w:rsidP="008C515E"/>
    <w:p w14:paraId="312EA77D" w14:textId="77777777" w:rsidR="008C515E" w:rsidRDefault="008C515E" w:rsidP="008C515E"/>
    <w:p w14:paraId="65DC3A7A" w14:textId="0896CA99" w:rsidR="008C515E" w:rsidRDefault="001C3F5C" w:rsidP="001C3F5C">
      <w:pPr>
        <w:jc w:val="center"/>
      </w:pPr>
      <w:bookmarkStart w:id="201" w:name="_Toc480488835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59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Veículos</w:t>
      </w:r>
      <w:r w:rsidRPr="001C3F5C">
        <w:t xml:space="preserve"> &gt;</w:t>
      </w:r>
      <w:bookmarkEnd w:id="201"/>
    </w:p>
    <w:p w14:paraId="4CBC52E1" w14:textId="77777777" w:rsidR="008C515E" w:rsidRDefault="008C515E" w:rsidP="008C515E"/>
    <w:p w14:paraId="6FC4658A" w14:textId="77777777" w:rsidR="008C515E" w:rsidRDefault="008C515E" w:rsidP="008C515E"/>
    <w:p w14:paraId="5C785D3C" w14:textId="77777777" w:rsidR="008C515E" w:rsidRDefault="008C515E" w:rsidP="008C515E"/>
    <w:p w14:paraId="109DBB9D" w14:textId="77777777" w:rsidR="008C515E" w:rsidRDefault="008C515E" w:rsidP="008C515E"/>
    <w:p w14:paraId="0E333055" w14:textId="77777777" w:rsidR="008C515E" w:rsidRDefault="008C515E" w:rsidP="008C515E"/>
    <w:p w14:paraId="5CD1EC7E" w14:textId="77777777" w:rsidR="008C515E" w:rsidRDefault="008C515E" w:rsidP="008C515E"/>
    <w:p w14:paraId="7C6A7FC7" w14:textId="77777777" w:rsidR="008C515E" w:rsidRDefault="008C515E" w:rsidP="008C515E"/>
    <w:p w14:paraId="1CB4E59D" w14:textId="77777777" w:rsidR="008C515E" w:rsidRDefault="008C515E" w:rsidP="008C515E"/>
    <w:p w14:paraId="62D9764C" w14:textId="77777777" w:rsidR="008C515E" w:rsidRDefault="008C515E" w:rsidP="008C515E"/>
    <w:p w14:paraId="4B9C3FA3" w14:textId="77777777" w:rsidR="008C515E" w:rsidRDefault="008C515E" w:rsidP="008C515E"/>
    <w:p w14:paraId="44423DFC" w14:textId="77777777" w:rsidR="008C515E" w:rsidRDefault="008C515E" w:rsidP="008C515E"/>
    <w:p w14:paraId="3C50CA5C" w14:textId="77777777" w:rsidR="008C515E" w:rsidRDefault="008C515E" w:rsidP="008C515E"/>
    <w:p w14:paraId="026FEEC9" w14:textId="77777777" w:rsidR="008C515E" w:rsidRDefault="008C515E" w:rsidP="008C515E"/>
    <w:p w14:paraId="1B2853D0" w14:textId="77777777" w:rsidR="008C515E" w:rsidRDefault="008C515E" w:rsidP="008C515E"/>
    <w:p w14:paraId="75240E48" w14:textId="77777777" w:rsidR="008C515E" w:rsidRDefault="008C515E" w:rsidP="008C515E"/>
    <w:p w14:paraId="0344C816" w14:textId="77777777" w:rsidR="008C515E" w:rsidRDefault="008C515E" w:rsidP="008C515E"/>
    <w:p w14:paraId="00BCA513" w14:textId="77777777" w:rsidR="008C515E" w:rsidRDefault="008C515E" w:rsidP="008C515E"/>
    <w:p w14:paraId="60157C68" w14:textId="77777777" w:rsidR="008C515E" w:rsidRDefault="008C515E" w:rsidP="008C515E"/>
    <w:p w14:paraId="33527C97" w14:textId="77777777" w:rsidR="008C515E" w:rsidRDefault="008C515E" w:rsidP="008C515E"/>
    <w:p w14:paraId="7E827947" w14:textId="77777777" w:rsidR="008C515E" w:rsidRDefault="008C515E" w:rsidP="008C515E"/>
    <w:p w14:paraId="6E73A37C" w14:textId="77777777" w:rsidR="008C515E" w:rsidRDefault="008C515E" w:rsidP="008C515E"/>
    <w:p w14:paraId="6553AE47" w14:textId="77777777" w:rsidR="008C515E" w:rsidRDefault="008C515E" w:rsidP="008C515E"/>
    <w:p w14:paraId="5651B8BA" w14:textId="77777777" w:rsidR="008C515E" w:rsidRDefault="008C515E" w:rsidP="008C515E"/>
    <w:p w14:paraId="182896BB" w14:textId="77777777" w:rsidR="008C515E" w:rsidRDefault="008C515E" w:rsidP="008C515E"/>
    <w:p w14:paraId="682B51A2" w14:textId="77777777" w:rsidR="008C515E" w:rsidRDefault="008C515E" w:rsidP="008C515E"/>
    <w:p w14:paraId="60E79B8D" w14:textId="77777777" w:rsidR="008C515E" w:rsidRDefault="008C515E" w:rsidP="008C515E"/>
    <w:p w14:paraId="3C2FFF9F" w14:textId="30FC7790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Veículos</w:t>
      </w:r>
    </w:p>
    <w:tbl>
      <w:tblPr>
        <w:tblStyle w:val="Tabelacomgrade"/>
        <w:tblpPr w:leftFromText="141" w:rightFromText="141" w:vertAnchor="text" w:horzAnchor="margin" w:tblpXSpec="center" w:tblpY="4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6F1D3FF9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1160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77E1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Edição de Veículo.</w:t>
            </w:r>
          </w:p>
        </w:tc>
      </w:tr>
      <w:tr w:rsidR="00764E24" w14:paraId="4ADEC61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C2AF8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93B2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edite um veículo cadastrado.</w:t>
            </w:r>
          </w:p>
        </w:tc>
      </w:tr>
      <w:tr w:rsidR="00764E24" w14:paraId="4A606AAF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35845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3413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Req. 27 – O administrador deve editar um veículo cadastrado no sistema.</w:t>
            </w:r>
          </w:p>
        </w:tc>
      </w:tr>
      <w:tr w:rsidR="00764E24" w14:paraId="64E90097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994BD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C01CE" w14:textId="77777777" w:rsidR="00764E24" w:rsidRDefault="00764E24" w:rsidP="00764E24">
            <w:r>
              <w:t>Software Instalado.</w:t>
            </w:r>
          </w:p>
          <w:p w14:paraId="54DE3272" w14:textId="77777777" w:rsidR="00764E24" w:rsidRDefault="00764E24" w:rsidP="00764E24">
            <w:r>
              <w:t>Conexão com a internet.</w:t>
            </w:r>
          </w:p>
          <w:p w14:paraId="6B422DE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764E24" w14:paraId="2C09196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887E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B992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Editar veículos cadastrados.</w:t>
            </w:r>
          </w:p>
        </w:tc>
      </w:tr>
      <w:tr w:rsidR="00764E24" w14:paraId="0C220F0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FD4D6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08D6" w14:textId="77777777" w:rsidR="00764E24" w:rsidRDefault="00764E24" w:rsidP="00764E24">
            <w:r>
              <w:t>Administrador.</w:t>
            </w:r>
          </w:p>
          <w:p w14:paraId="01A0AD3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4ACC6932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6E5D9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399CF9C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C7D9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9F01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764E24" w14:paraId="725C364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032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edita  todos os campos necessários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11AC1" w14:textId="7DEDDF9A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>, verificar “Fluxo Alternativo 1”.</w:t>
            </w:r>
          </w:p>
        </w:tc>
      </w:tr>
      <w:tr w:rsidR="00764E24" w14:paraId="633E0EE7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C2028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A85D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764E24" w14:paraId="38E131F4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EA6C8" w14:textId="7333D62A" w:rsidR="00764E24" w:rsidRDefault="00764E24" w:rsidP="00764E24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</w:t>
            </w:r>
            <w:r w:rsidR="005276C6">
              <w:rPr>
                <w:b/>
              </w:rPr>
              <w:t xml:space="preserve"> 1 –  dados incorretos ou incompletos</w:t>
            </w:r>
          </w:p>
        </w:tc>
      </w:tr>
      <w:tr w:rsidR="00764E24" w14:paraId="1118155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63BAD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C341D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401448A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F45B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933C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764E24" w14:paraId="4E18B57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36BE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administrador preenche novamente os dados nos campos. Retorna ao passo 1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8332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</w:tr>
      <w:tr w:rsidR="00764E24" w14:paraId="7DFCDF1B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62E5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D511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3DD8702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036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72BC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3047590C" w14:textId="77777777" w:rsidR="008C515E" w:rsidRPr="008C515E" w:rsidRDefault="008C515E" w:rsidP="008C515E"/>
    <w:p w14:paraId="63C600A1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3E130950" w14:textId="77777777" w:rsidR="00FF11A3" w:rsidRDefault="00FF11A3" w:rsidP="00FF11A3"/>
    <w:p w14:paraId="7B592052" w14:textId="77777777" w:rsidR="00FF11A3" w:rsidRDefault="00FF11A3" w:rsidP="00FF11A3"/>
    <w:p w14:paraId="2539D6F6" w14:textId="77777777" w:rsidR="00FF11A3" w:rsidRDefault="00FF11A3" w:rsidP="00FF11A3"/>
    <w:p w14:paraId="36F867DF" w14:textId="77777777" w:rsidR="00FF11A3" w:rsidRDefault="00FF11A3" w:rsidP="00FF11A3"/>
    <w:p w14:paraId="72B59AF1" w14:textId="77777777" w:rsidR="00FF11A3" w:rsidRDefault="00FF11A3" w:rsidP="00FF11A3"/>
    <w:p w14:paraId="3C0613F3" w14:textId="77777777" w:rsidR="00FF11A3" w:rsidRDefault="00FF11A3" w:rsidP="00FF11A3"/>
    <w:p w14:paraId="5038299E" w14:textId="77777777" w:rsidR="00FF11A3" w:rsidRDefault="00FF11A3" w:rsidP="00FF11A3"/>
    <w:p w14:paraId="15A17229" w14:textId="77777777" w:rsidR="00FF11A3" w:rsidRDefault="00FF11A3" w:rsidP="00FF11A3"/>
    <w:p w14:paraId="6DA5479D" w14:textId="77777777" w:rsidR="00FF11A3" w:rsidRDefault="00FF11A3" w:rsidP="00FF11A3"/>
    <w:p w14:paraId="78B93F21" w14:textId="77777777" w:rsidR="00FF11A3" w:rsidRDefault="00FF11A3" w:rsidP="00FF11A3"/>
    <w:p w14:paraId="75B7C0CF" w14:textId="77777777" w:rsidR="00FF11A3" w:rsidRDefault="00FF11A3" w:rsidP="00FF11A3"/>
    <w:p w14:paraId="1289C609" w14:textId="77777777" w:rsidR="00764E24" w:rsidRDefault="00764E24" w:rsidP="00FF11A3"/>
    <w:p w14:paraId="4A7EFC78" w14:textId="77777777" w:rsidR="00764E24" w:rsidRDefault="00764E24" w:rsidP="00FF11A3"/>
    <w:p w14:paraId="04A86017" w14:textId="77777777" w:rsidR="00764E24" w:rsidRDefault="00764E24" w:rsidP="00FF11A3"/>
    <w:p w14:paraId="4A7AF353" w14:textId="77777777" w:rsidR="00764E24" w:rsidRDefault="00764E24" w:rsidP="00FF11A3"/>
    <w:p w14:paraId="69D58DFE" w14:textId="77777777" w:rsidR="00764E24" w:rsidRDefault="00764E24" w:rsidP="00FF11A3"/>
    <w:p w14:paraId="40B5371E" w14:textId="77777777" w:rsidR="00764E24" w:rsidRDefault="00764E24" w:rsidP="00FF11A3"/>
    <w:p w14:paraId="2F066931" w14:textId="77777777" w:rsidR="001C3F5C" w:rsidRDefault="001C3F5C" w:rsidP="00FF11A3"/>
    <w:p w14:paraId="23FE3752" w14:textId="77777777" w:rsidR="001C3F5C" w:rsidRDefault="001C3F5C" w:rsidP="00FF11A3"/>
    <w:p w14:paraId="6A9D194E" w14:textId="77777777" w:rsidR="001C3F5C" w:rsidRDefault="001C3F5C" w:rsidP="00FF11A3"/>
    <w:p w14:paraId="27E0C158" w14:textId="77777777" w:rsidR="001C3F5C" w:rsidRDefault="001C3F5C" w:rsidP="00FF11A3"/>
    <w:p w14:paraId="7466180B" w14:textId="77777777" w:rsidR="001C3F5C" w:rsidRDefault="001C3F5C" w:rsidP="00FF11A3"/>
    <w:p w14:paraId="0BB55E5A" w14:textId="77777777" w:rsidR="001C3F5C" w:rsidRDefault="001C3F5C" w:rsidP="00FF11A3"/>
    <w:p w14:paraId="47F15C04" w14:textId="77777777" w:rsidR="001C3F5C" w:rsidRDefault="001C3F5C" w:rsidP="00FF11A3"/>
    <w:p w14:paraId="1163DD92" w14:textId="77777777" w:rsidR="001C3F5C" w:rsidRDefault="001C3F5C" w:rsidP="00FF11A3"/>
    <w:p w14:paraId="3F37F4E5" w14:textId="77777777" w:rsidR="001C3F5C" w:rsidRDefault="001C3F5C" w:rsidP="00FF11A3"/>
    <w:p w14:paraId="60BABA46" w14:textId="715CF3B9" w:rsidR="001C3F5C" w:rsidRDefault="001C3F5C" w:rsidP="001C3F5C">
      <w:pPr>
        <w:jc w:val="center"/>
      </w:pPr>
      <w:bookmarkStart w:id="202" w:name="_Toc480488836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60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Veículo</w:t>
      </w:r>
      <w:r w:rsidRPr="001C3F5C">
        <w:t xml:space="preserve"> &gt;</w:t>
      </w:r>
      <w:bookmarkEnd w:id="202"/>
    </w:p>
    <w:p w14:paraId="15FEE8BC" w14:textId="77777777" w:rsidR="001C3F5C" w:rsidRDefault="001C3F5C" w:rsidP="001C3F5C">
      <w:pPr>
        <w:jc w:val="center"/>
      </w:pPr>
    </w:p>
    <w:p w14:paraId="6F3336C1" w14:textId="77777777" w:rsidR="001C3F5C" w:rsidRDefault="001C3F5C" w:rsidP="001C3F5C">
      <w:pPr>
        <w:jc w:val="center"/>
      </w:pPr>
    </w:p>
    <w:p w14:paraId="1AC88EBD" w14:textId="77777777" w:rsidR="001C3F5C" w:rsidRDefault="001C3F5C" w:rsidP="001C3F5C">
      <w:pPr>
        <w:jc w:val="center"/>
      </w:pPr>
    </w:p>
    <w:p w14:paraId="1B18AF9F" w14:textId="77777777" w:rsidR="001C3F5C" w:rsidRDefault="001C3F5C" w:rsidP="001C3F5C">
      <w:pPr>
        <w:jc w:val="center"/>
      </w:pPr>
    </w:p>
    <w:p w14:paraId="1D161AC4" w14:textId="77777777" w:rsidR="001C3F5C" w:rsidRDefault="001C3F5C" w:rsidP="001C3F5C">
      <w:pPr>
        <w:jc w:val="center"/>
      </w:pPr>
    </w:p>
    <w:p w14:paraId="740D86ED" w14:textId="77777777" w:rsidR="001C3F5C" w:rsidRDefault="001C3F5C" w:rsidP="001C3F5C">
      <w:pPr>
        <w:jc w:val="center"/>
      </w:pPr>
    </w:p>
    <w:p w14:paraId="45FE1501" w14:textId="77777777" w:rsidR="001C3F5C" w:rsidRDefault="001C3F5C" w:rsidP="001C3F5C">
      <w:pPr>
        <w:jc w:val="center"/>
      </w:pPr>
    </w:p>
    <w:p w14:paraId="3F789836" w14:textId="77777777" w:rsidR="001C3F5C" w:rsidRDefault="001C3F5C" w:rsidP="001C3F5C">
      <w:pPr>
        <w:jc w:val="center"/>
      </w:pPr>
    </w:p>
    <w:p w14:paraId="10742916" w14:textId="77777777" w:rsidR="001C3F5C" w:rsidRDefault="001C3F5C" w:rsidP="001C3F5C">
      <w:pPr>
        <w:jc w:val="center"/>
      </w:pPr>
    </w:p>
    <w:p w14:paraId="5358DFD2" w14:textId="77777777" w:rsidR="001C3F5C" w:rsidRDefault="001C3F5C" w:rsidP="001C3F5C">
      <w:pPr>
        <w:jc w:val="center"/>
      </w:pPr>
    </w:p>
    <w:p w14:paraId="138F6949" w14:textId="77777777" w:rsidR="001C3F5C" w:rsidRDefault="001C3F5C" w:rsidP="001C3F5C">
      <w:pPr>
        <w:jc w:val="center"/>
      </w:pPr>
    </w:p>
    <w:p w14:paraId="7FC6E1DE" w14:textId="77777777" w:rsidR="001C3F5C" w:rsidRDefault="001C3F5C" w:rsidP="001C3F5C">
      <w:pPr>
        <w:jc w:val="center"/>
      </w:pPr>
    </w:p>
    <w:p w14:paraId="0BD40560" w14:textId="77777777" w:rsidR="001C3F5C" w:rsidRDefault="001C3F5C" w:rsidP="001C3F5C">
      <w:pPr>
        <w:jc w:val="center"/>
      </w:pPr>
    </w:p>
    <w:p w14:paraId="5FDEF3F0" w14:textId="77777777" w:rsidR="001C3F5C" w:rsidRDefault="001C3F5C" w:rsidP="001C3F5C">
      <w:pPr>
        <w:jc w:val="center"/>
      </w:pPr>
    </w:p>
    <w:p w14:paraId="074123A5" w14:textId="77777777" w:rsidR="001C3F5C" w:rsidRDefault="001C3F5C" w:rsidP="001C3F5C">
      <w:pPr>
        <w:jc w:val="center"/>
      </w:pPr>
    </w:p>
    <w:p w14:paraId="6901222B" w14:textId="77777777" w:rsidR="001C3F5C" w:rsidRDefault="001C3F5C" w:rsidP="001C3F5C">
      <w:pPr>
        <w:jc w:val="center"/>
      </w:pPr>
    </w:p>
    <w:p w14:paraId="6B88B26C" w14:textId="77777777" w:rsidR="001C3F5C" w:rsidRDefault="001C3F5C" w:rsidP="001C3F5C">
      <w:pPr>
        <w:jc w:val="center"/>
      </w:pPr>
    </w:p>
    <w:p w14:paraId="7688FB66" w14:textId="77777777" w:rsidR="001C3F5C" w:rsidRDefault="001C3F5C" w:rsidP="00FF11A3"/>
    <w:p w14:paraId="260CF874" w14:textId="0BA7032C" w:rsidR="00764E24" w:rsidRPr="00FF11A3" w:rsidRDefault="00764E24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Veículos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39E4401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5A92D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042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Veículo.</w:t>
            </w:r>
          </w:p>
        </w:tc>
      </w:tr>
      <w:tr w:rsidR="00764E24" w14:paraId="1CB6903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B3F66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BD06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um veículo cadastrado.</w:t>
            </w:r>
          </w:p>
        </w:tc>
      </w:tr>
      <w:tr w:rsidR="00764E24" w14:paraId="593B9431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E8BE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B904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Req. 28 – O administrador deve excluir um veículo cadastrado no sistema.</w:t>
            </w:r>
          </w:p>
        </w:tc>
      </w:tr>
      <w:tr w:rsidR="00764E24" w14:paraId="007BE20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0FACF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2BD53" w14:textId="77777777" w:rsidR="00764E24" w:rsidRDefault="00764E24" w:rsidP="00764E24">
            <w:r>
              <w:t>Software Instalado.</w:t>
            </w:r>
          </w:p>
          <w:p w14:paraId="3D760918" w14:textId="77777777" w:rsidR="00764E24" w:rsidRDefault="00764E24" w:rsidP="00764E24">
            <w:r>
              <w:t>Conexão com a internet.</w:t>
            </w:r>
          </w:p>
          <w:p w14:paraId="7447C5CB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764E24" w14:paraId="767B970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BD66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0FE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Excluir veículos cadastrados.</w:t>
            </w:r>
          </w:p>
        </w:tc>
      </w:tr>
      <w:tr w:rsidR="00764E24" w14:paraId="7946A2E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ECCC3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240D0" w14:textId="77777777" w:rsidR="00764E24" w:rsidRDefault="00764E24" w:rsidP="00764E24">
            <w:r>
              <w:t>Administrador.</w:t>
            </w:r>
          </w:p>
          <w:p w14:paraId="23DD3BA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42DC5454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44FF6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1A183B6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EAB1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7496B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4F824A52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CAF3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seleciona a classe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AE364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764E24" w14:paraId="511F6DB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A013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D2ACB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67F473DF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A3C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225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764E24" w14:paraId="42EA76E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184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6A66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764E24" w14:paraId="1D8C684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FC88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C58E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03105EAE" w14:textId="77777777" w:rsidR="00764E24" w:rsidRDefault="00764E24" w:rsidP="00FF11A3"/>
    <w:p w14:paraId="46CD0C1A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4356227A" w14:textId="77777777" w:rsidR="00FF11A3" w:rsidRDefault="00FF11A3" w:rsidP="00FF11A3"/>
    <w:p w14:paraId="2E89EA2D" w14:textId="77777777" w:rsidR="00764E24" w:rsidRDefault="00764E24" w:rsidP="00FF11A3"/>
    <w:p w14:paraId="7BE98D85" w14:textId="77777777" w:rsidR="00764E24" w:rsidRDefault="00764E24" w:rsidP="00FF11A3"/>
    <w:p w14:paraId="49E72AF7" w14:textId="77777777" w:rsidR="00764E24" w:rsidRDefault="00764E24" w:rsidP="00FF11A3"/>
    <w:p w14:paraId="4468251D" w14:textId="77777777" w:rsidR="00764E24" w:rsidRDefault="00764E24" w:rsidP="00FF11A3"/>
    <w:p w14:paraId="6A64AC23" w14:textId="77777777" w:rsidR="00764E24" w:rsidRDefault="00764E24" w:rsidP="00FF11A3"/>
    <w:p w14:paraId="332CBC6B" w14:textId="77777777" w:rsidR="00764E24" w:rsidRDefault="00764E24" w:rsidP="00FF11A3"/>
    <w:p w14:paraId="56451875" w14:textId="77777777" w:rsidR="00764E24" w:rsidRDefault="00764E24" w:rsidP="00FF11A3"/>
    <w:p w14:paraId="33C81433" w14:textId="77777777" w:rsidR="00764E24" w:rsidRDefault="00764E24" w:rsidP="00FF11A3"/>
    <w:p w14:paraId="1DBBBE3F" w14:textId="77777777" w:rsidR="00764E24" w:rsidRDefault="00764E24" w:rsidP="00FF11A3"/>
    <w:p w14:paraId="467E48EF" w14:textId="77777777" w:rsidR="00764E24" w:rsidRDefault="00764E24" w:rsidP="00FF11A3"/>
    <w:p w14:paraId="75C0CEB0" w14:textId="77777777" w:rsidR="00764E24" w:rsidRDefault="00764E24" w:rsidP="00FF11A3"/>
    <w:p w14:paraId="00C63C4A" w14:textId="77777777" w:rsidR="00764E24" w:rsidRDefault="00764E24" w:rsidP="00FF11A3"/>
    <w:p w14:paraId="50038A38" w14:textId="77777777" w:rsidR="00764E24" w:rsidRDefault="00764E24" w:rsidP="00FF11A3"/>
    <w:p w14:paraId="32DA6E0C" w14:textId="77777777" w:rsidR="00764E24" w:rsidRDefault="00764E24" w:rsidP="00FF11A3"/>
    <w:p w14:paraId="00BC904A" w14:textId="77777777" w:rsidR="00764E24" w:rsidRDefault="00764E24" w:rsidP="00FF11A3"/>
    <w:p w14:paraId="5CF816C3" w14:textId="77777777" w:rsidR="00764E24" w:rsidRDefault="00764E24" w:rsidP="00FF11A3"/>
    <w:p w14:paraId="348E134E" w14:textId="77777777" w:rsidR="00764E24" w:rsidRDefault="00764E24" w:rsidP="00FF11A3"/>
    <w:p w14:paraId="68DA61E0" w14:textId="77777777" w:rsidR="00764E24" w:rsidRDefault="00764E24" w:rsidP="00FF11A3"/>
    <w:p w14:paraId="1CE9BF5F" w14:textId="0F449C07" w:rsidR="00764E24" w:rsidRDefault="001C3F5C" w:rsidP="001C3F5C">
      <w:pPr>
        <w:jc w:val="center"/>
      </w:pPr>
      <w:bookmarkStart w:id="203" w:name="_Toc480488837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61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Veículo</w:t>
      </w:r>
      <w:r w:rsidRPr="001C3F5C">
        <w:t xml:space="preserve"> &gt;</w:t>
      </w:r>
      <w:bookmarkEnd w:id="203"/>
    </w:p>
    <w:p w14:paraId="4E5F4FB1" w14:textId="77777777" w:rsidR="00764E24" w:rsidRDefault="00764E24" w:rsidP="00FF11A3"/>
    <w:p w14:paraId="39810B46" w14:textId="77777777" w:rsidR="00764E24" w:rsidRDefault="00764E24" w:rsidP="00FF11A3"/>
    <w:p w14:paraId="269A4B55" w14:textId="77777777" w:rsidR="00764E24" w:rsidRDefault="00764E24" w:rsidP="00FF11A3"/>
    <w:p w14:paraId="0848B9A0" w14:textId="77777777" w:rsidR="00764E24" w:rsidRDefault="00764E24" w:rsidP="00FF11A3"/>
    <w:p w14:paraId="6905D603" w14:textId="77777777" w:rsidR="00764E24" w:rsidRDefault="00764E24" w:rsidP="00FF11A3"/>
    <w:p w14:paraId="1FF01559" w14:textId="77777777" w:rsidR="00764E24" w:rsidRDefault="00764E24" w:rsidP="00FF11A3"/>
    <w:p w14:paraId="586FAC28" w14:textId="77777777" w:rsidR="00764E24" w:rsidRDefault="00764E24" w:rsidP="00FF11A3"/>
    <w:p w14:paraId="4F2C568B" w14:textId="77777777" w:rsidR="00764E24" w:rsidRDefault="00764E24" w:rsidP="00FF11A3"/>
    <w:p w14:paraId="7300EE6E" w14:textId="77777777" w:rsidR="00764E24" w:rsidRDefault="00764E24" w:rsidP="00FF11A3"/>
    <w:p w14:paraId="05C7ED4C" w14:textId="77777777" w:rsidR="00764E24" w:rsidRDefault="00764E24" w:rsidP="00FF11A3"/>
    <w:p w14:paraId="61E72F7C" w14:textId="77777777" w:rsidR="00764E24" w:rsidRDefault="00764E24" w:rsidP="00FF11A3"/>
    <w:p w14:paraId="7D158EB2" w14:textId="77777777" w:rsidR="00764E24" w:rsidRDefault="00764E24" w:rsidP="00FF11A3"/>
    <w:p w14:paraId="3F103D06" w14:textId="77777777" w:rsidR="00764E24" w:rsidRDefault="00764E24" w:rsidP="00FF11A3"/>
    <w:p w14:paraId="6D01DA7B" w14:textId="77777777" w:rsidR="00764E24" w:rsidRDefault="00764E24" w:rsidP="00FF11A3"/>
    <w:p w14:paraId="7B278F93" w14:textId="77777777" w:rsidR="00764E24" w:rsidRDefault="00764E24" w:rsidP="00FF11A3"/>
    <w:p w14:paraId="37BBF403" w14:textId="77777777" w:rsidR="00764E24" w:rsidRDefault="00764E24" w:rsidP="00FF11A3"/>
    <w:p w14:paraId="408CE970" w14:textId="77777777" w:rsidR="00764E24" w:rsidRDefault="00764E24" w:rsidP="00FF11A3"/>
    <w:p w14:paraId="78E43910" w14:textId="77777777" w:rsidR="00764E24" w:rsidRDefault="00764E24" w:rsidP="00FF11A3"/>
    <w:p w14:paraId="666E10AC" w14:textId="77777777" w:rsidR="00764E24" w:rsidRDefault="00764E24" w:rsidP="00FF11A3"/>
    <w:p w14:paraId="27828C0C" w14:textId="77777777" w:rsidR="00764E24" w:rsidRDefault="00764E24" w:rsidP="00FF11A3"/>
    <w:p w14:paraId="564381F9" w14:textId="77777777" w:rsidR="00764E24" w:rsidRDefault="00764E24" w:rsidP="00FF11A3"/>
    <w:p w14:paraId="76DE1096" w14:textId="77777777" w:rsidR="00764E24" w:rsidRDefault="00764E24" w:rsidP="00FF11A3"/>
    <w:p w14:paraId="402F303F" w14:textId="77777777" w:rsidR="00764E24" w:rsidRDefault="00764E24" w:rsidP="00FF11A3"/>
    <w:p w14:paraId="6D5AAE23" w14:textId="77777777" w:rsidR="00764E24" w:rsidRDefault="00764E24" w:rsidP="00FF11A3"/>
    <w:p w14:paraId="56227CF4" w14:textId="77777777" w:rsidR="001C3F5C" w:rsidRDefault="001C3F5C" w:rsidP="00FF11A3"/>
    <w:p w14:paraId="427CFD6E" w14:textId="63642352" w:rsidR="00764E24" w:rsidRPr="00FF11A3" w:rsidRDefault="00764E24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Contas</w:t>
      </w:r>
    </w:p>
    <w:tbl>
      <w:tblPr>
        <w:tblStyle w:val="Tabelacomgrade"/>
        <w:tblpPr w:leftFromText="141" w:rightFromText="141" w:vertAnchor="text" w:horzAnchor="margin" w:tblpXSpec="center" w:tblpY="4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2A04F03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1BDA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1534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Contas</w:t>
            </w:r>
          </w:p>
        </w:tc>
      </w:tr>
      <w:tr w:rsidR="00764E24" w14:paraId="12311F5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0A09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C5B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contas de usuários cadastrados.</w:t>
            </w:r>
          </w:p>
        </w:tc>
      </w:tr>
      <w:tr w:rsidR="00764E24" w14:paraId="48FE17EA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CC047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90B9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Req. 29 – O administrador deve excluir contas de usuários.</w:t>
            </w:r>
          </w:p>
        </w:tc>
      </w:tr>
      <w:tr w:rsidR="00764E24" w14:paraId="65199121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8479B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FF481" w14:textId="77777777" w:rsidR="00764E24" w:rsidRDefault="00764E24" w:rsidP="00764E24">
            <w:r>
              <w:t>Software Instalado.</w:t>
            </w:r>
          </w:p>
          <w:p w14:paraId="0723C19F" w14:textId="77777777" w:rsidR="00764E24" w:rsidRDefault="00764E24" w:rsidP="00764E24">
            <w:r>
              <w:t>Conexão com a internet.</w:t>
            </w:r>
          </w:p>
          <w:p w14:paraId="01C7B28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Conta logada no software.</w:t>
            </w:r>
          </w:p>
        </w:tc>
      </w:tr>
      <w:tr w:rsidR="00764E24" w14:paraId="3AF9174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18AE4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A068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contas de usuários cadastrados.</w:t>
            </w:r>
          </w:p>
        </w:tc>
      </w:tr>
      <w:tr w:rsidR="00764E24" w14:paraId="7B5341E9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B50C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42DF4" w14:textId="77777777" w:rsidR="00764E24" w:rsidRDefault="00764E24" w:rsidP="00764E24">
            <w:r>
              <w:t>Administrador.</w:t>
            </w:r>
          </w:p>
          <w:p w14:paraId="7213C401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62DA5F82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4890C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24B94C0B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EE95F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D7F8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10AD923A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6FAB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seleciona a conta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D2B93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764E24" w14:paraId="68665D8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F7D2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4950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33ED639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FBBB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259D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764E24" w14:paraId="4BD608F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C98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E2D8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764E24" w14:paraId="638774D0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7D11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1E6F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4AD758F8" w14:textId="77777777" w:rsidR="00764E24" w:rsidRDefault="00764E24" w:rsidP="00FF11A3"/>
    <w:p w14:paraId="68A94A03" w14:textId="77777777" w:rsidR="00FF11A3" w:rsidRDefault="00FF11A3" w:rsidP="009B2EE3"/>
    <w:p w14:paraId="4B5AF5F2" w14:textId="77777777" w:rsidR="009B2EE3" w:rsidRPr="009B2EE3" w:rsidRDefault="009B2EE3" w:rsidP="009B2EE3">
      <w:pPr>
        <w:ind w:left="708"/>
      </w:pPr>
    </w:p>
    <w:p w14:paraId="60E73D1B" w14:textId="77777777" w:rsidR="009B2EE3" w:rsidRDefault="009B2EE3" w:rsidP="009B2EE3"/>
    <w:p w14:paraId="13BC55E6" w14:textId="77777777" w:rsidR="009B2EE3" w:rsidRDefault="009B2EE3" w:rsidP="009B2EE3">
      <w:pPr>
        <w:rPr>
          <w:rFonts w:ascii="Arial" w:hAnsi="Arial" w:cs="Arial"/>
          <w:b/>
          <w:sz w:val="28"/>
          <w:szCs w:val="28"/>
        </w:rPr>
      </w:pPr>
    </w:p>
    <w:p w14:paraId="23633A34" w14:textId="77777777" w:rsidR="009B2EE3" w:rsidRDefault="009B2EE3" w:rsidP="00265C1D"/>
    <w:p w14:paraId="42E6CEFE" w14:textId="736A5327" w:rsidR="001C3F5C" w:rsidRDefault="001C3F5C" w:rsidP="00265C1D"/>
    <w:p w14:paraId="2D8B42EB" w14:textId="77777777" w:rsidR="001C3F5C" w:rsidRPr="001C3F5C" w:rsidRDefault="001C3F5C" w:rsidP="001C3F5C"/>
    <w:p w14:paraId="6CAC3919" w14:textId="77777777" w:rsidR="001C3F5C" w:rsidRPr="001C3F5C" w:rsidRDefault="001C3F5C" w:rsidP="001C3F5C"/>
    <w:p w14:paraId="6C8FE95E" w14:textId="77777777" w:rsidR="001C3F5C" w:rsidRPr="001C3F5C" w:rsidRDefault="001C3F5C" w:rsidP="001C3F5C"/>
    <w:p w14:paraId="4AC56E33" w14:textId="77777777" w:rsidR="001C3F5C" w:rsidRPr="001C3F5C" w:rsidRDefault="001C3F5C" w:rsidP="001C3F5C"/>
    <w:p w14:paraId="06AD9DFC" w14:textId="77777777" w:rsidR="001C3F5C" w:rsidRPr="001C3F5C" w:rsidRDefault="001C3F5C" w:rsidP="001C3F5C"/>
    <w:p w14:paraId="0B1D7723" w14:textId="77777777" w:rsidR="001C3F5C" w:rsidRPr="001C3F5C" w:rsidRDefault="001C3F5C" w:rsidP="001C3F5C"/>
    <w:p w14:paraId="5D6BAF04" w14:textId="77777777" w:rsidR="001C3F5C" w:rsidRPr="001C3F5C" w:rsidRDefault="001C3F5C" w:rsidP="001C3F5C"/>
    <w:p w14:paraId="5B2501E3" w14:textId="77777777" w:rsidR="001C3F5C" w:rsidRPr="001C3F5C" w:rsidRDefault="001C3F5C" w:rsidP="001C3F5C"/>
    <w:p w14:paraId="13F46D72" w14:textId="77777777" w:rsidR="001C3F5C" w:rsidRPr="001C3F5C" w:rsidRDefault="001C3F5C" w:rsidP="001C3F5C"/>
    <w:p w14:paraId="55A57BE2" w14:textId="77777777" w:rsidR="001C3F5C" w:rsidRPr="001C3F5C" w:rsidRDefault="001C3F5C" w:rsidP="001C3F5C"/>
    <w:p w14:paraId="1C4C037D" w14:textId="77777777" w:rsidR="001C3F5C" w:rsidRPr="001C3F5C" w:rsidRDefault="001C3F5C" w:rsidP="001C3F5C"/>
    <w:p w14:paraId="3656DEA9" w14:textId="77777777" w:rsidR="001C3F5C" w:rsidRPr="001C3F5C" w:rsidRDefault="001C3F5C" w:rsidP="001C3F5C"/>
    <w:p w14:paraId="0D164081" w14:textId="77777777" w:rsidR="001C3F5C" w:rsidRPr="001C3F5C" w:rsidRDefault="001C3F5C" w:rsidP="001C3F5C"/>
    <w:p w14:paraId="2A1269E0" w14:textId="77777777" w:rsidR="001C3F5C" w:rsidRPr="001C3F5C" w:rsidRDefault="001C3F5C" w:rsidP="001C3F5C"/>
    <w:p w14:paraId="5104FFBF" w14:textId="1F747BC3" w:rsidR="001C3F5C" w:rsidRDefault="001C3F5C" w:rsidP="001C3F5C"/>
    <w:p w14:paraId="52BCA2F5" w14:textId="6BB34317" w:rsidR="009B2EE3" w:rsidRPr="001C3F5C" w:rsidRDefault="001C3F5C" w:rsidP="001C3F5C">
      <w:pPr>
        <w:jc w:val="center"/>
      </w:pPr>
      <w:bookmarkStart w:id="204" w:name="_Toc480488838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62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 w:rsidR="005276C6">
        <w:t>Remoção de Contas</w:t>
      </w:r>
      <w:r w:rsidRPr="001C3F5C">
        <w:t xml:space="preserve"> &gt;</w:t>
      </w:r>
      <w:bookmarkEnd w:id="204"/>
    </w:p>
    <w:p w14:paraId="7768DB6F" w14:textId="68691BC2" w:rsidR="00A20DBC" w:rsidRDefault="00A20DBC" w:rsidP="00A20DBC">
      <w:pPr>
        <w:pStyle w:val="Ttulo1"/>
      </w:pPr>
      <w:bookmarkStart w:id="205" w:name="_Toc480488924"/>
      <w:r>
        <w:lastRenderedPageBreak/>
        <w:t>Projeto Lógico</w:t>
      </w:r>
    </w:p>
    <w:p w14:paraId="3F1CF219" w14:textId="1A99751B" w:rsidR="00A20DBC" w:rsidRDefault="00A20DBC" w:rsidP="00A20DBC">
      <w:pPr>
        <w:pStyle w:val="Ttulo2"/>
        <w:numPr>
          <w:ilvl w:val="0"/>
          <w:numId w:val="0"/>
        </w:numPr>
      </w:pPr>
      <w:bookmarkStart w:id="206" w:name="_Toc459891799"/>
      <w:r>
        <w:t>6.1</w:t>
      </w:r>
      <w:r>
        <w:tab/>
        <w:t>Diagrama de Classes</w:t>
      </w:r>
      <w:bookmarkEnd w:id="206"/>
    </w:p>
    <w:p w14:paraId="47322D23" w14:textId="7698D399" w:rsidR="001E1ADD" w:rsidRDefault="009372A8" w:rsidP="00A20DB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E28BD0" wp14:editId="6F1A8380">
                <wp:simplePos x="0" y="0"/>
                <wp:positionH relativeFrom="column">
                  <wp:posOffset>23495</wp:posOffset>
                </wp:positionH>
                <wp:positionV relativeFrom="paragraph">
                  <wp:posOffset>5657850</wp:posOffset>
                </wp:positionV>
                <wp:extent cx="6858000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2AED1F" w14:textId="67C141B5" w:rsidR="00DD36F3" w:rsidRPr="001E1ADD" w:rsidRDefault="00DD36F3" w:rsidP="009372A8">
                            <w:pPr>
                              <w:pStyle w:val="Legenda"/>
                              <w:rPr>
                                <w:rFonts w:cs="Times New Roman"/>
                                <w:i w:val="0"/>
                                <w:noProof/>
                                <w:szCs w:val="20"/>
                              </w:rPr>
                            </w:pPr>
                            <w:bookmarkStart w:id="207" w:name="_Toc483515029"/>
                            <w:r w:rsidRPr="001E1ADD">
                              <w:rPr>
                                <w:b/>
                                <w:i w:val="0"/>
                              </w:rPr>
                              <w:t xml:space="preserve">Figura </w:t>
                            </w:r>
                            <w:r w:rsidRPr="001E1ADD">
                              <w:rPr>
                                <w:b/>
                                <w:i w:val="0"/>
                              </w:rPr>
                              <w:fldChar w:fldCharType="begin"/>
                            </w:r>
                            <w:r w:rsidRPr="001E1ADD">
                              <w:rPr>
                                <w:b/>
                                <w:i w:val="0"/>
                              </w:rPr>
                              <w:instrText xml:space="preserve"> SEQ Figura \* ARABIC </w:instrText>
                            </w:r>
                            <w:r w:rsidRPr="001E1ADD">
                              <w:rPr>
                                <w:b/>
                                <w:i w:val="0"/>
                              </w:rPr>
                              <w:fldChar w:fldCharType="separate"/>
                            </w:r>
                            <w:r w:rsidRPr="001E1ADD">
                              <w:rPr>
                                <w:b/>
                                <w:i w:val="0"/>
                                <w:noProof/>
                              </w:rPr>
                              <w:t>5</w:t>
                            </w:r>
                            <w:r w:rsidRPr="001E1ADD">
                              <w:rPr>
                                <w:b/>
                                <w:i w:val="0"/>
                              </w:rPr>
                              <w:fldChar w:fldCharType="end"/>
                            </w:r>
                            <w:r w:rsidRPr="001E1ADD">
                              <w:rPr>
                                <w:i w:val="0"/>
                                <w:noProof/>
                              </w:rPr>
                              <w:t xml:space="preserve"> – Diagrama de Classes</w:t>
                            </w:r>
                            <w:bookmarkEnd w:id="2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E28BD0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margin-left:1.85pt;margin-top:445.5pt;width:540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" stroked="f">
                <v:textbox style="mso-fit-shape-to-text:t" inset="0,0,0,0">
                  <w:txbxContent>
                    <w:p w14:paraId="732AED1F" w14:textId="67C141B5" w:rsidR="00DD36F3" w:rsidRPr="001E1ADD" w:rsidRDefault="00DD36F3" w:rsidP="009372A8">
                      <w:pPr>
                        <w:pStyle w:val="Legenda"/>
                        <w:rPr>
                          <w:rFonts w:cs="Times New Roman"/>
                          <w:i w:val="0"/>
                          <w:noProof/>
                          <w:szCs w:val="20"/>
                        </w:rPr>
                      </w:pPr>
                      <w:bookmarkStart w:id="208" w:name="_Toc483515029"/>
                      <w:r w:rsidRPr="001E1ADD">
                        <w:rPr>
                          <w:b/>
                          <w:i w:val="0"/>
                        </w:rPr>
                        <w:t xml:space="preserve">Figura </w:t>
                      </w:r>
                      <w:r w:rsidRPr="001E1ADD">
                        <w:rPr>
                          <w:b/>
                          <w:i w:val="0"/>
                        </w:rPr>
                        <w:fldChar w:fldCharType="begin"/>
                      </w:r>
                      <w:r w:rsidRPr="001E1ADD">
                        <w:rPr>
                          <w:b/>
                          <w:i w:val="0"/>
                        </w:rPr>
                        <w:instrText xml:space="preserve"> SEQ Figura \* ARABIC </w:instrText>
                      </w:r>
                      <w:r w:rsidRPr="001E1ADD">
                        <w:rPr>
                          <w:b/>
                          <w:i w:val="0"/>
                        </w:rPr>
                        <w:fldChar w:fldCharType="separate"/>
                      </w:r>
                      <w:r w:rsidRPr="001E1ADD">
                        <w:rPr>
                          <w:b/>
                          <w:i w:val="0"/>
                          <w:noProof/>
                        </w:rPr>
                        <w:t>5</w:t>
                      </w:r>
                      <w:r w:rsidRPr="001E1ADD">
                        <w:rPr>
                          <w:b/>
                          <w:i w:val="0"/>
                        </w:rPr>
                        <w:fldChar w:fldCharType="end"/>
                      </w:r>
                      <w:r w:rsidRPr="001E1ADD">
                        <w:rPr>
                          <w:i w:val="0"/>
                          <w:noProof/>
                        </w:rPr>
                        <w:t xml:space="preserve"> – Diagrama de Classes</w:t>
                      </w:r>
                      <w:bookmarkEnd w:id="20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0C27417" wp14:editId="6BB3F9E1">
            <wp:simplePos x="0" y="0"/>
            <wp:positionH relativeFrom="column">
              <wp:posOffset>23495</wp:posOffset>
            </wp:positionH>
            <wp:positionV relativeFrom="paragraph">
              <wp:posOffset>447675</wp:posOffset>
            </wp:positionV>
            <wp:extent cx="6858000" cy="5153025"/>
            <wp:effectExtent l="0" t="0" r="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0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8A0BD" w14:textId="77777777" w:rsidR="001E1ADD" w:rsidRPr="001E1ADD" w:rsidRDefault="001E1ADD" w:rsidP="001E1ADD"/>
    <w:p w14:paraId="151B7E00" w14:textId="77777777" w:rsidR="001E1ADD" w:rsidRPr="001E1ADD" w:rsidRDefault="001E1ADD" w:rsidP="001E1ADD"/>
    <w:p w14:paraId="35BE59E5" w14:textId="77777777" w:rsidR="001E1ADD" w:rsidRPr="001E1ADD" w:rsidRDefault="001E1ADD" w:rsidP="001E1ADD"/>
    <w:p w14:paraId="1D6DBC90" w14:textId="77777777" w:rsidR="001E1ADD" w:rsidRPr="001E1ADD" w:rsidRDefault="001E1ADD" w:rsidP="001E1ADD"/>
    <w:p w14:paraId="72006853" w14:textId="49353F4C" w:rsidR="001E1ADD" w:rsidRDefault="001E1ADD" w:rsidP="001E1ADD">
      <w:pPr>
        <w:tabs>
          <w:tab w:val="left" w:pos="4412"/>
        </w:tabs>
      </w:pPr>
      <w:r>
        <w:tab/>
      </w:r>
    </w:p>
    <w:p w14:paraId="1ACA31E9" w14:textId="77777777" w:rsidR="001E1ADD" w:rsidRDefault="001E1ADD" w:rsidP="001E1ADD">
      <w:pPr>
        <w:tabs>
          <w:tab w:val="left" w:pos="4412"/>
        </w:tabs>
      </w:pPr>
    </w:p>
    <w:p w14:paraId="59E96F51" w14:textId="77777777" w:rsidR="001E1ADD" w:rsidRDefault="001E1ADD" w:rsidP="001E1ADD">
      <w:pPr>
        <w:tabs>
          <w:tab w:val="left" w:pos="4412"/>
        </w:tabs>
      </w:pPr>
    </w:p>
    <w:p w14:paraId="6B604EB0" w14:textId="77777777" w:rsidR="001E1ADD" w:rsidRDefault="001E1ADD" w:rsidP="001E1ADD">
      <w:pPr>
        <w:tabs>
          <w:tab w:val="left" w:pos="4412"/>
        </w:tabs>
      </w:pPr>
    </w:p>
    <w:p w14:paraId="68B7B517" w14:textId="77777777" w:rsidR="001E1ADD" w:rsidRDefault="001E1ADD" w:rsidP="001E1ADD">
      <w:pPr>
        <w:tabs>
          <w:tab w:val="left" w:pos="4412"/>
        </w:tabs>
      </w:pPr>
    </w:p>
    <w:p w14:paraId="63F6712F" w14:textId="77777777" w:rsidR="001E1ADD" w:rsidRDefault="001E1ADD" w:rsidP="001E1ADD"/>
    <w:p w14:paraId="47C2DBAC" w14:textId="0434195A" w:rsidR="001E1ADD" w:rsidRDefault="001E1ADD" w:rsidP="001E1ADD">
      <w:pPr>
        <w:pStyle w:val="Ttulo2"/>
        <w:numPr>
          <w:ilvl w:val="0"/>
          <w:numId w:val="0"/>
        </w:numPr>
      </w:pPr>
      <w:r>
        <w:lastRenderedPageBreak/>
        <w:t>6.2</w:t>
      </w:r>
      <w:r>
        <w:tab/>
        <w:t>Diagrama de Pacotes</w:t>
      </w:r>
    </w:p>
    <w:p w14:paraId="1DE6D46F" w14:textId="0BEFDB21" w:rsidR="001E1ADD" w:rsidRPr="001E1ADD" w:rsidRDefault="001E1ADD" w:rsidP="001E1ADD">
      <w:r>
        <w:rPr>
          <w:noProof/>
          <w:lang w:eastAsia="pt-BR"/>
        </w:rPr>
        <w:drawing>
          <wp:inline distT="0" distB="0" distL="0" distR="0" wp14:anchorId="0EA15EB4" wp14:editId="1CEDA3AF">
            <wp:extent cx="6858000" cy="6249035"/>
            <wp:effectExtent l="0" t="0" r="0" b="0"/>
            <wp:docPr id="731374821" name="Imagem 731374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F56E" w14:textId="71DB7A4D" w:rsidR="001E1ADD" w:rsidRPr="001E1ADD" w:rsidRDefault="001E1ADD" w:rsidP="001E1ADD">
      <w:pPr>
        <w:pStyle w:val="Legenda"/>
        <w:rPr>
          <w:i w:val="0"/>
        </w:rPr>
      </w:pPr>
      <w:r w:rsidRPr="001E1ADD">
        <w:rPr>
          <w:b/>
          <w:i w:val="0"/>
        </w:rPr>
        <w:t xml:space="preserve">Figura </w:t>
      </w:r>
      <w:r w:rsidRPr="001E1ADD">
        <w:rPr>
          <w:b/>
          <w:i w:val="0"/>
        </w:rPr>
        <w:fldChar w:fldCharType="begin"/>
      </w:r>
      <w:r w:rsidRPr="001E1ADD">
        <w:rPr>
          <w:b/>
          <w:i w:val="0"/>
        </w:rPr>
        <w:instrText xml:space="preserve"> SEQ Figura \* ARABIC </w:instrText>
      </w:r>
      <w:r w:rsidRPr="001E1ADD">
        <w:rPr>
          <w:b/>
          <w:i w:val="0"/>
        </w:rPr>
        <w:fldChar w:fldCharType="separate"/>
      </w:r>
      <w:r w:rsidRPr="001E1ADD">
        <w:rPr>
          <w:b/>
          <w:i w:val="0"/>
          <w:noProof/>
        </w:rPr>
        <w:t>6</w:t>
      </w:r>
      <w:r w:rsidRPr="001E1ADD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Diagrama de Pacotes</w:t>
      </w:r>
    </w:p>
    <w:p w14:paraId="0E726CB9" w14:textId="77777777" w:rsidR="001E1ADD" w:rsidRPr="001E1ADD" w:rsidRDefault="001E1ADD" w:rsidP="001E1ADD"/>
    <w:p w14:paraId="5DB63BA7" w14:textId="77777777" w:rsidR="001E1ADD" w:rsidRPr="001E1ADD" w:rsidRDefault="001E1ADD" w:rsidP="001E1ADD"/>
    <w:p w14:paraId="399AE1D7" w14:textId="77777777" w:rsidR="001E1ADD" w:rsidRPr="001E1ADD" w:rsidRDefault="001E1ADD" w:rsidP="001E1ADD"/>
    <w:p w14:paraId="1A80A61A" w14:textId="77777777" w:rsidR="001E1ADD" w:rsidRPr="001E1ADD" w:rsidRDefault="001E1ADD" w:rsidP="001E1ADD"/>
    <w:p w14:paraId="0A661CC3" w14:textId="77777777" w:rsidR="001E1ADD" w:rsidRPr="001E1ADD" w:rsidRDefault="001E1ADD" w:rsidP="001E1ADD"/>
    <w:p w14:paraId="25CBAF3A" w14:textId="77777777" w:rsidR="001E1ADD" w:rsidRPr="001E1ADD" w:rsidRDefault="001E1ADD" w:rsidP="001E1ADD"/>
    <w:p w14:paraId="5FFA8D24" w14:textId="370A4C40" w:rsidR="00A20DBC" w:rsidRPr="001E1ADD" w:rsidRDefault="00A20DBC" w:rsidP="001E1ADD"/>
    <w:p w14:paraId="5B5BE1B5" w14:textId="19ADCAE3" w:rsidR="00265C1D" w:rsidRDefault="00265C1D" w:rsidP="00265C1D">
      <w:pPr>
        <w:pStyle w:val="Ttulo1"/>
      </w:pPr>
      <w:r>
        <w:lastRenderedPageBreak/>
        <w:t>Anexos</w:t>
      </w:r>
      <w:bookmarkEnd w:id="205"/>
    </w:p>
    <w:p w14:paraId="7D4568D4" w14:textId="4DF8C2F4" w:rsidR="006C18BB" w:rsidRDefault="006C18BB" w:rsidP="006C18BB">
      <w:pPr>
        <w:pStyle w:val="Ttulo2"/>
      </w:pPr>
      <w:bookmarkStart w:id="209" w:name="_Toc48048892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"/>
      <w:bookmarkEnd w:id="16"/>
      <w:bookmarkEnd w:id="209"/>
    </w:p>
    <w:p w14:paraId="4F4B0132" w14:textId="4246C9FC" w:rsidR="006C18BB" w:rsidRDefault="00265C1D" w:rsidP="006B7BE9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D19" w14:textId="2F73A953" w:rsidR="006C18BB" w:rsidRPr="00E3544C" w:rsidRDefault="006B7BE9" w:rsidP="006B7BE9">
      <w:pPr>
        <w:pStyle w:val="Legenda"/>
      </w:pPr>
      <w:bookmarkStart w:id="210" w:name="_Toc455670284"/>
      <w:bookmarkStart w:id="211" w:name="_Toc483515030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7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E3544C" w:rsidRPr="00E3544C">
        <w:rPr>
          <w:b/>
        </w:rPr>
        <w:t>-</w:t>
      </w:r>
      <w:r w:rsidR="006C18BB" w:rsidRPr="00E53A33">
        <w:rPr>
          <w:b/>
          <w:i w:val="0"/>
        </w:rPr>
        <w:t xml:space="preserve"> </w:t>
      </w:r>
      <w:r w:rsidR="006C18BB" w:rsidRPr="00E53A33">
        <w:rPr>
          <w:i w:val="0"/>
        </w:rPr>
        <w:t>EAP</w:t>
      </w:r>
      <w:bookmarkEnd w:id="210"/>
      <w:r w:rsidR="00E3544C" w:rsidRPr="00E3544C">
        <w:t>.</w:t>
      </w:r>
      <w:bookmarkEnd w:id="211"/>
    </w:p>
    <w:p w14:paraId="58582B11" w14:textId="77777777" w:rsidR="006C18BB" w:rsidRDefault="006C18BB" w:rsidP="006C18BB">
      <w:pPr>
        <w:jc w:val="center"/>
      </w:pPr>
    </w:p>
    <w:p w14:paraId="4CF642D8" w14:textId="50A56D49" w:rsidR="00ED2FDA" w:rsidRPr="00ED2FDA" w:rsidRDefault="006C18BB" w:rsidP="00ED2FDA">
      <w:pPr>
        <w:pStyle w:val="Ttulo2"/>
      </w:pPr>
      <w:bookmarkStart w:id="212" w:name="_Toc455670049"/>
      <w:bookmarkStart w:id="213" w:name="_Toc459891806"/>
      <w:bookmarkStart w:id="214" w:name="_Toc480488926"/>
      <w:r>
        <w:t>Cronograma de Atividades</w:t>
      </w:r>
      <w:bookmarkEnd w:id="212"/>
      <w:bookmarkEnd w:id="213"/>
      <w:bookmarkEnd w:id="214"/>
    </w:p>
    <w:p w14:paraId="2A533732" w14:textId="77777777" w:rsidR="00ED2FDA" w:rsidRPr="00ED2FDA" w:rsidRDefault="00ED2FDA" w:rsidP="00ED2FDA"/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30C77CD4" w14:textId="6FB298EB" w:rsidR="006C18BB" w:rsidRDefault="0003047D" w:rsidP="00E53A33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C478" w14:textId="5B2E451A" w:rsidR="00ED2FDA" w:rsidRDefault="006B7BE9" w:rsidP="00ED2FDA">
      <w:pPr>
        <w:pStyle w:val="Legenda"/>
        <w:rPr>
          <w:i w:val="0"/>
        </w:rPr>
      </w:pPr>
      <w:bookmarkStart w:id="215" w:name="_Toc455670285"/>
      <w:bookmarkStart w:id="216" w:name="_Toc483515031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8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DD5D78">
        <w:rPr>
          <w:b/>
        </w:rPr>
        <w:t>–</w:t>
      </w:r>
      <w:r w:rsidR="006C18BB" w:rsidRPr="00E3544C">
        <w:t xml:space="preserve"> </w:t>
      </w:r>
      <w:r w:rsidR="006C18BB" w:rsidRPr="00E53A33">
        <w:rPr>
          <w:i w:val="0"/>
        </w:rPr>
        <w:t>Cronograma</w:t>
      </w:r>
      <w:bookmarkEnd w:id="215"/>
      <w:r w:rsidR="00DD5D78" w:rsidRPr="00E53A33">
        <w:rPr>
          <w:i w:val="0"/>
        </w:rPr>
        <w:t>.</w:t>
      </w:r>
      <w:bookmarkEnd w:id="216"/>
    </w:p>
    <w:p w14:paraId="18CEEC61" w14:textId="5300EF0D" w:rsidR="00ED2FDA" w:rsidRDefault="00ED2FDA" w:rsidP="00ED2FDA">
      <w:pPr>
        <w:pStyle w:val="Legenda"/>
        <w:rPr>
          <w:i w:val="0"/>
        </w:rPr>
      </w:pPr>
    </w:p>
    <w:p w14:paraId="65DFB404" w14:textId="1B3D1C3A" w:rsidR="00ED2FDA" w:rsidRDefault="00ED2FDA" w:rsidP="00ED2FDA">
      <w:pPr>
        <w:pStyle w:val="Legenda"/>
        <w:rPr>
          <w:i w:val="0"/>
        </w:rPr>
      </w:pPr>
    </w:p>
    <w:p w14:paraId="1270ACCC" w14:textId="55DCE4E6" w:rsidR="00ED2FDA" w:rsidRDefault="00ED2FDA" w:rsidP="00ED2FDA">
      <w:pPr>
        <w:pStyle w:val="Legenda"/>
        <w:rPr>
          <w:i w:val="0"/>
        </w:rPr>
      </w:pPr>
    </w:p>
    <w:p w14:paraId="16463641" w14:textId="6A517289" w:rsidR="00ED2FDA" w:rsidRDefault="00ED2FDA" w:rsidP="00ED2FDA">
      <w:pPr>
        <w:pStyle w:val="Legenda"/>
        <w:rPr>
          <w:i w:val="0"/>
        </w:rPr>
      </w:pPr>
    </w:p>
    <w:p w14:paraId="51A3D8A5" w14:textId="66DC8DE5" w:rsidR="00ED2FDA" w:rsidRDefault="00ED2FDA" w:rsidP="00ED2FDA">
      <w:pPr>
        <w:pStyle w:val="Legenda"/>
        <w:rPr>
          <w:i w:val="0"/>
        </w:rPr>
      </w:pPr>
    </w:p>
    <w:p w14:paraId="363C824D" w14:textId="67673A7F" w:rsidR="00ED2FDA" w:rsidRDefault="00ED2FDA" w:rsidP="00ED2FDA">
      <w:pPr>
        <w:pStyle w:val="Legenda"/>
        <w:rPr>
          <w:i w:val="0"/>
        </w:rPr>
      </w:pPr>
    </w:p>
    <w:p w14:paraId="7E3BF579" w14:textId="2A2B5F31" w:rsidR="00ED2FDA" w:rsidRDefault="00ED2FDA" w:rsidP="00ED2FDA">
      <w:pPr>
        <w:pStyle w:val="Legenda"/>
        <w:rPr>
          <w:i w:val="0"/>
        </w:rPr>
      </w:pPr>
    </w:p>
    <w:p w14:paraId="5CEF98EA" w14:textId="125184AF" w:rsidR="00ED2FDA" w:rsidRDefault="00ED2FDA" w:rsidP="00ED2FDA">
      <w:pPr>
        <w:pStyle w:val="Legenda"/>
        <w:rPr>
          <w:i w:val="0"/>
        </w:rPr>
      </w:pPr>
    </w:p>
    <w:p w14:paraId="5C5BE146" w14:textId="7B0F4F74" w:rsidR="00ED2FDA" w:rsidRDefault="00ED2FDA" w:rsidP="00ED2FDA">
      <w:pPr>
        <w:pStyle w:val="Legenda"/>
        <w:rPr>
          <w:i w:val="0"/>
        </w:rPr>
      </w:pPr>
    </w:p>
    <w:p w14:paraId="15681353" w14:textId="77777777" w:rsidR="00ED2FDA" w:rsidRDefault="00ED2FDA" w:rsidP="00ED2FDA">
      <w:pPr>
        <w:pStyle w:val="Legenda"/>
        <w:rPr>
          <w:i w:val="0"/>
        </w:rPr>
      </w:pPr>
    </w:p>
    <w:p w14:paraId="391F9FCF" w14:textId="16E91920" w:rsidR="00ED2FDA" w:rsidRDefault="00ED2FDA" w:rsidP="00ED2FDA">
      <w:pPr>
        <w:pStyle w:val="Ttulo2"/>
      </w:pPr>
      <w:bookmarkStart w:id="217" w:name="_Toc480488927"/>
      <w:r>
        <w:lastRenderedPageBreak/>
        <w:t>Storyboarding</w:t>
      </w:r>
      <w:bookmarkEnd w:id="217"/>
    </w:p>
    <w:p w14:paraId="07759095" w14:textId="24C8C90F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2E26727E" wp14:editId="14031A3A">
            <wp:extent cx="5400675" cy="2857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A79" w14:textId="3C484C33" w:rsidR="00E81C13" w:rsidRPr="00E81C13" w:rsidRDefault="00E81C13" w:rsidP="00E81C13">
      <w:pPr>
        <w:pStyle w:val="Legenda"/>
        <w:rPr>
          <w:i w:val="0"/>
        </w:rPr>
      </w:pPr>
      <w:bookmarkStart w:id="218" w:name="_Toc483515032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9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Login</w:t>
      </w:r>
      <w:bookmarkEnd w:id="218"/>
    </w:p>
    <w:p w14:paraId="02D3DF2F" w14:textId="4CBA9808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5A46CCE2" wp14:editId="692EEB17">
            <wp:extent cx="5219700" cy="2705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4E7" w14:textId="5CA6E267" w:rsidR="00E81C13" w:rsidRDefault="00E81C13" w:rsidP="00E81C13">
      <w:pPr>
        <w:pStyle w:val="Legenda"/>
      </w:pPr>
      <w:bookmarkStart w:id="219" w:name="_Toc483515033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10</w:t>
      </w:r>
      <w:r w:rsidRPr="00E81C13">
        <w:rPr>
          <w:b/>
          <w:i w:val="0"/>
        </w:rPr>
        <w:fldChar w:fldCharType="end"/>
      </w:r>
      <w: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>Tela de erro de login</w:t>
      </w:r>
      <w:bookmarkEnd w:id="219"/>
    </w:p>
    <w:p w14:paraId="139A6D2B" w14:textId="31546178" w:rsidR="00ED2FDA" w:rsidRDefault="00ED2FDA" w:rsidP="00ED2FDA"/>
    <w:p w14:paraId="7C346D56" w14:textId="17232B66" w:rsidR="00ED2FDA" w:rsidRDefault="00ED2FDA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27BA80" wp14:editId="662A9B89">
            <wp:extent cx="5305425" cy="76485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9AEE" w14:textId="3A135777" w:rsidR="00E81C13" w:rsidRPr="00E81C13" w:rsidRDefault="00E81C13" w:rsidP="00E81C13">
      <w:pPr>
        <w:pStyle w:val="Legenda"/>
        <w:rPr>
          <w:b/>
          <w:i w:val="0"/>
        </w:rPr>
      </w:pPr>
      <w:bookmarkStart w:id="220" w:name="_Toc483515034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11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</w:t>
      </w:r>
      <w:bookmarkEnd w:id="220"/>
    </w:p>
    <w:p w14:paraId="0D5B2D38" w14:textId="4BA9AFE0" w:rsidR="00E81C13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10A194" wp14:editId="2C0ACB71">
            <wp:extent cx="5305425" cy="271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590" w14:textId="06D58D5E" w:rsidR="00E81C13" w:rsidRPr="00E81C13" w:rsidRDefault="00E81C13" w:rsidP="00E81C13">
      <w:pPr>
        <w:pStyle w:val="Legenda"/>
        <w:rPr>
          <w:b/>
          <w:i w:val="0"/>
        </w:rPr>
      </w:pPr>
      <w:bookmarkStart w:id="221" w:name="_Toc483515035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12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exclusão de conta</w:t>
      </w:r>
      <w:bookmarkEnd w:id="221"/>
    </w:p>
    <w:p w14:paraId="1F710BD5" w14:textId="6AE8F914" w:rsidR="00E81C13" w:rsidRDefault="00E81C13" w:rsidP="00ED2FDA"/>
    <w:p w14:paraId="73098A89" w14:textId="0945634C" w:rsidR="00E81C13" w:rsidRDefault="00E81C13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10248BF6" wp14:editId="66FC8486">
            <wp:extent cx="5248275" cy="2705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465" w14:textId="55B4250A" w:rsidR="00E81C13" w:rsidRPr="00E81C13" w:rsidRDefault="00E81C13" w:rsidP="00E81C13">
      <w:pPr>
        <w:pStyle w:val="Legenda"/>
        <w:rPr>
          <w:b/>
          <w:i w:val="0"/>
        </w:rPr>
      </w:pPr>
      <w:bookmarkStart w:id="222" w:name="_Toc483515036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13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erro de cadastro</w:t>
      </w:r>
      <w:bookmarkEnd w:id="222"/>
    </w:p>
    <w:p w14:paraId="00E71638" w14:textId="5725C7A3" w:rsidR="00ED2FDA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1CBB6A" wp14:editId="054EB64A">
            <wp:extent cx="5210175" cy="3848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A08" w14:textId="2CDFA1E2" w:rsidR="00E81C13" w:rsidRPr="00E81C13" w:rsidRDefault="00E81C13" w:rsidP="00E81C13">
      <w:pPr>
        <w:pStyle w:val="Legenda"/>
        <w:rPr>
          <w:b/>
          <w:i w:val="0"/>
        </w:rPr>
      </w:pPr>
      <w:bookmarkStart w:id="223" w:name="_Toc483515037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14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do personagem</w:t>
      </w:r>
      <w:bookmarkEnd w:id="223"/>
    </w:p>
    <w:p w14:paraId="7C56E088" w14:textId="0E69F7E5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B5F7BB" wp14:editId="56EDB898">
            <wp:extent cx="5248275" cy="5572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0DE" w14:textId="4C8D89D1" w:rsidR="00E81C13" w:rsidRPr="00E81C13" w:rsidRDefault="00E81C13" w:rsidP="00E81C13">
      <w:pPr>
        <w:pStyle w:val="Legenda"/>
        <w:rPr>
          <w:b/>
          <w:i w:val="0"/>
        </w:rPr>
      </w:pPr>
      <w:bookmarkStart w:id="224" w:name="_Toc483515038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15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arma</w:t>
      </w:r>
      <w:bookmarkEnd w:id="224"/>
    </w:p>
    <w:p w14:paraId="77AA906C" w14:textId="60A18426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BC25D4" wp14:editId="33490B34">
            <wp:extent cx="5238750" cy="3762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EEE" w14:textId="70489231" w:rsidR="00E81C13" w:rsidRPr="00E81C13" w:rsidRDefault="00E81C13" w:rsidP="00E81C13">
      <w:pPr>
        <w:pStyle w:val="Legenda"/>
        <w:rPr>
          <w:b/>
          <w:i w:val="0"/>
        </w:rPr>
      </w:pPr>
      <w:bookmarkStart w:id="225" w:name="_Toc483515039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16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veículo</w:t>
      </w:r>
      <w:bookmarkEnd w:id="225"/>
    </w:p>
    <w:p w14:paraId="218E497E" w14:textId="4A62598D" w:rsidR="005C6CD1" w:rsidRDefault="005C6CD1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45516578" wp14:editId="0D8184DC">
            <wp:extent cx="5248275" cy="35909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4ED" w14:textId="7CB7A1FA" w:rsidR="00E81C13" w:rsidRPr="00E81C13" w:rsidRDefault="00E81C13" w:rsidP="00E81C13">
      <w:pPr>
        <w:pStyle w:val="Legenda"/>
        <w:rPr>
          <w:b/>
          <w:i w:val="0"/>
        </w:rPr>
      </w:pPr>
      <w:bookmarkStart w:id="226" w:name="_Toc483515040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17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classe</w:t>
      </w:r>
      <w:bookmarkEnd w:id="226"/>
    </w:p>
    <w:p w14:paraId="59773ABF" w14:textId="510982B3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761AE1" wp14:editId="74E7DC13">
            <wp:extent cx="5295900" cy="46958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3A0B" w14:textId="3101F2F2" w:rsidR="00321E33" w:rsidRPr="00E81C13" w:rsidRDefault="00E81C13" w:rsidP="00E81C13">
      <w:pPr>
        <w:pStyle w:val="Legenda"/>
        <w:rPr>
          <w:b/>
          <w:i w:val="0"/>
        </w:rPr>
      </w:pPr>
      <w:bookmarkStart w:id="227" w:name="_Toc483515041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18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jogador</w:t>
      </w:r>
      <w:bookmarkEnd w:id="227"/>
    </w:p>
    <w:p w14:paraId="2A4577D5" w14:textId="3A8097A8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FE7540" wp14:editId="10E4F4A4">
            <wp:extent cx="5286375" cy="563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0BE" w14:textId="00477DBF" w:rsidR="00E81C13" w:rsidRPr="003667F0" w:rsidRDefault="00E81C13" w:rsidP="00E81C13">
      <w:pPr>
        <w:pStyle w:val="Legenda"/>
        <w:rPr>
          <w:b/>
          <w:i w:val="0"/>
        </w:rPr>
      </w:pPr>
      <w:bookmarkStart w:id="228" w:name="_Toc48351504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19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arma</w:t>
      </w:r>
      <w:bookmarkEnd w:id="228"/>
    </w:p>
    <w:p w14:paraId="13A9FFA4" w14:textId="77777777" w:rsidR="003667F0" w:rsidRDefault="003667F0" w:rsidP="00E81C13">
      <w:pPr>
        <w:pStyle w:val="Legenda"/>
      </w:pPr>
    </w:p>
    <w:p w14:paraId="18F4D2D6" w14:textId="77777777" w:rsidR="003667F0" w:rsidRDefault="003667F0" w:rsidP="00E81C13">
      <w:pPr>
        <w:pStyle w:val="Legenda"/>
      </w:pPr>
    </w:p>
    <w:p w14:paraId="068424F5" w14:textId="77777777" w:rsidR="003667F0" w:rsidRDefault="003667F0" w:rsidP="00E81C13">
      <w:pPr>
        <w:pStyle w:val="Legenda"/>
      </w:pPr>
    </w:p>
    <w:p w14:paraId="09D2FEA0" w14:textId="77777777" w:rsidR="003667F0" w:rsidRDefault="003667F0" w:rsidP="00E81C13">
      <w:pPr>
        <w:pStyle w:val="Legenda"/>
      </w:pPr>
    </w:p>
    <w:p w14:paraId="7E6B0E20" w14:textId="77777777" w:rsidR="003667F0" w:rsidRDefault="003667F0" w:rsidP="00E81C13">
      <w:pPr>
        <w:pStyle w:val="Legenda"/>
      </w:pPr>
    </w:p>
    <w:p w14:paraId="2D2C85E5" w14:textId="77777777" w:rsidR="003667F0" w:rsidRDefault="003667F0" w:rsidP="00E81C13">
      <w:pPr>
        <w:pStyle w:val="Legenda"/>
      </w:pPr>
    </w:p>
    <w:p w14:paraId="79552B66" w14:textId="77777777" w:rsidR="003667F0" w:rsidRDefault="003667F0" w:rsidP="003667F0">
      <w:pPr>
        <w:pStyle w:val="Legenda"/>
        <w:tabs>
          <w:tab w:val="center" w:pos="5400"/>
          <w:tab w:val="right" w:pos="10800"/>
        </w:tabs>
        <w:jc w:val="left"/>
      </w:pPr>
    </w:p>
    <w:p w14:paraId="7F480B2D" w14:textId="10647578" w:rsidR="00321E33" w:rsidRDefault="00321E33" w:rsidP="003667F0">
      <w:pPr>
        <w:pStyle w:val="Legenda"/>
        <w:tabs>
          <w:tab w:val="center" w:pos="5400"/>
          <w:tab w:val="right" w:pos="10800"/>
        </w:tabs>
      </w:pPr>
      <w:r>
        <w:rPr>
          <w:noProof/>
          <w:lang w:eastAsia="pt-BR"/>
        </w:rPr>
        <w:lastRenderedPageBreak/>
        <w:drawing>
          <wp:inline distT="0" distB="0" distL="0" distR="0" wp14:anchorId="56BFEB4D" wp14:editId="560B387F">
            <wp:extent cx="5257800" cy="37623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973" w14:textId="75E84E65" w:rsidR="003667F0" w:rsidRPr="003667F0" w:rsidRDefault="003667F0" w:rsidP="003667F0">
      <w:pPr>
        <w:pStyle w:val="Legenda"/>
        <w:rPr>
          <w:b/>
          <w:i w:val="0"/>
        </w:rPr>
      </w:pPr>
      <w:bookmarkStart w:id="229" w:name="_Toc48351504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20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veículo</w:t>
      </w:r>
      <w:bookmarkEnd w:id="229"/>
    </w:p>
    <w:p w14:paraId="53AE1844" w14:textId="664AE0EE" w:rsidR="00321E33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5A771AF1" wp14:editId="052ED332">
            <wp:extent cx="5353050" cy="3857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7E5" w14:textId="0D8D2EDF" w:rsidR="00E81C13" w:rsidRPr="003667F0" w:rsidRDefault="00E81C13" w:rsidP="00E81C13">
      <w:pPr>
        <w:pStyle w:val="Legenda"/>
        <w:rPr>
          <w:b/>
          <w:i w:val="0"/>
        </w:rPr>
      </w:pPr>
      <w:bookmarkStart w:id="230" w:name="_Toc48351504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21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do personagem</w:t>
      </w:r>
      <w:bookmarkEnd w:id="230"/>
    </w:p>
    <w:p w14:paraId="27B93735" w14:textId="7AA4F4EF" w:rsidR="00321E33" w:rsidRDefault="005C6CD1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AF5693" wp14:editId="2B536A00">
            <wp:extent cx="5248275" cy="35718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887" w14:textId="05C0DF61" w:rsidR="00E81C13" w:rsidRDefault="00E81C13" w:rsidP="00E81C13">
      <w:pPr>
        <w:pStyle w:val="Legenda"/>
        <w:rPr>
          <w:i w:val="0"/>
        </w:rPr>
      </w:pPr>
      <w:bookmarkStart w:id="231" w:name="_Toc48351504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22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classe</w:t>
      </w:r>
      <w:bookmarkEnd w:id="231"/>
    </w:p>
    <w:p w14:paraId="66925759" w14:textId="77777777" w:rsidR="003667F0" w:rsidRPr="003667F0" w:rsidRDefault="003667F0" w:rsidP="00E81C13">
      <w:pPr>
        <w:pStyle w:val="Legenda"/>
        <w:rPr>
          <w:b/>
          <w:i w:val="0"/>
        </w:rPr>
      </w:pPr>
    </w:p>
    <w:p w14:paraId="6B1EF7B2" w14:textId="349A4B9C" w:rsidR="00321E33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2DBBE6BA" wp14:editId="7428BBC3">
            <wp:extent cx="4391025" cy="19431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A520" w14:textId="20357CBD" w:rsidR="00321E33" w:rsidRPr="003667F0" w:rsidRDefault="00E81C13" w:rsidP="00E81C13">
      <w:pPr>
        <w:pStyle w:val="Legenda"/>
        <w:rPr>
          <w:b/>
          <w:i w:val="0"/>
        </w:rPr>
      </w:pPr>
      <w:bookmarkStart w:id="232" w:name="_Toc483515046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23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personagem</w:t>
      </w:r>
      <w:bookmarkEnd w:id="232"/>
    </w:p>
    <w:p w14:paraId="500BB8C9" w14:textId="426ED3B0" w:rsidR="00321E33" w:rsidRDefault="00321E33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5C4F133" wp14:editId="7C510AE3">
            <wp:extent cx="5419725" cy="2733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9F6" w14:textId="6FE25D57" w:rsidR="00E81C13" w:rsidRPr="003667F0" w:rsidRDefault="00E81C13" w:rsidP="00E81C13">
      <w:pPr>
        <w:pStyle w:val="Legenda"/>
        <w:rPr>
          <w:b/>
          <w:i w:val="0"/>
        </w:rPr>
      </w:pPr>
      <w:bookmarkStart w:id="233" w:name="_Toc483515047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24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arma</w:t>
      </w:r>
      <w:bookmarkEnd w:id="233"/>
    </w:p>
    <w:p w14:paraId="7C6141B6" w14:textId="7848CECE" w:rsidR="00E81C13" w:rsidRPr="003667F0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4F7B93ED" wp14:editId="7CE3FCEA">
            <wp:extent cx="5295900" cy="2724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B51" w14:textId="748D5E24" w:rsidR="005C6CD1" w:rsidRPr="003667F0" w:rsidRDefault="00E81C13" w:rsidP="00E81C13">
      <w:pPr>
        <w:pStyle w:val="Legenda"/>
        <w:rPr>
          <w:b/>
          <w:i w:val="0"/>
        </w:rPr>
      </w:pPr>
      <w:bookmarkStart w:id="234" w:name="_Toc483515048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25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veículo</w:t>
      </w:r>
      <w:bookmarkEnd w:id="234"/>
    </w:p>
    <w:p w14:paraId="5864E200" w14:textId="13D68BAF" w:rsidR="005C6CD1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813EC24" wp14:editId="5F572207">
            <wp:extent cx="4429125" cy="19621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758" w14:textId="6D3CC542" w:rsidR="00E81C13" w:rsidRPr="003667F0" w:rsidRDefault="00E81C13" w:rsidP="00E81C13">
      <w:pPr>
        <w:pStyle w:val="Legenda"/>
        <w:rPr>
          <w:b/>
          <w:i w:val="0"/>
        </w:rPr>
      </w:pPr>
      <w:bookmarkStart w:id="235" w:name="_Toc48351504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classe</w:t>
      </w:r>
      <w:bookmarkEnd w:id="235"/>
    </w:p>
    <w:p w14:paraId="52D59C6D" w14:textId="3F72BB09" w:rsidR="007B6142" w:rsidRDefault="007B6142" w:rsidP="007B6142">
      <w:pPr>
        <w:ind w:firstLine="708"/>
      </w:pPr>
    </w:p>
    <w:p w14:paraId="2F7E30A5" w14:textId="1DC49742" w:rsidR="00A67770" w:rsidRDefault="00A67770" w:rsidP="007B6142">
      <w:pPr>
        <w:ind w:firstLine="708"/>
      </w:pPr>
    </w:p>
    <w:p w14:paraId="19EB7A8C" w14:textId="16478E10" w:rsidR="00A67770" w:rsidRDefault="00A67770" w:rsidP="007B6142">
      <w:pPr>
        <w:ind w:firstLine="708"/>
      </w:pPr>
    </w:p>
    <w:p w14:paraId="5221B43C" w14:textId="7E335591" w:rsidR="00A67770" w:rsidRDefault="00A6777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12669583" wp14:editId="0482838E">
            <wp:extent cx="5267325" cy="565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8DCC" w14:textId="1E597FB9" w:rsidR="00A67770" w:rsidRPr="003667F0" w:rsidRDefault="00E81C13" w:rsidP="00E81C13">
      <w:pPr>
        <w:pStyle w:val="Legenda"/>
        <w:rPr>
          <w:b/>
          <w:i w:val="0"/>
        </w:rPr>
      </w:pPr>
      <w:bookmarkStart w:id="236" w:name="_Toc48351505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27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jogadores</w:t>
      </w:r>
      <w:bookmarkEnd w:id="236"/>
    </w:p>
    <w:p w14:paraId="7D0740E5" w14:textId="3644593A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D76B17" wp14:editId="1834256E">
            <wp:extent cx="5276850" cy="571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484" w14:textId="7885A27A" w:rsidR="00E81C13" w:rsidRPr="003667F0" w:rsidRDefault="00E81C13" w:rsidP="00E81C13">
      <w:pPr>
        <w:pStyle w:val="Legenda"/>
        <w:rPr>
          <w:b/>
          <w:i w:val="0"/>
        </w:rPr>
      </w:pPr>
      <w:bookmarkStart w:id="237" w:name="_Toc48351505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28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armas</w:t>
      </w:r>
      <w:bookmarkEnd w:id="237"/>
    </w:p>
    <w:p w14:paraId="6EE3CB27" w14:textId="5593D8C8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3D6BB83" wp14:editId="2FE43C80">
            <wp:extent cx="5248275" cy="5695950"/>
            <wp:effectExtent l="0" t="0" r="9525" b="0"/>
            <wp:docPr id="731374816" name="Imagem 73137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4CE" w14:textId="1CEB3C2B" w:rsidR="00E81C13" w:rsidRPr="003667F0" w:rsidRDefault="00E81C13" w:rsidP="00E81C13">
      <w:pPr>
        <w:pStyle w:val="Legenda"/>
        <w:rPr>
          <w:b/>
          <w:i w:val="0"/>
        </w:rPr>
      </w:pPr>
      <w:bookmarkStart w:id="238" w:name="_Toc48351505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29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veículos</w:t>
      </w:r>
      <w:bookmarkEnd w:id="238"/>
    </w:p>
    <w:p w14:paraId="7EF26E91" w14:textId="5620A110" w:rsidR="00A67770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2935B90" wp14:editId="1A2CA5EA">
            <wp:extent cx="5295900" cy="5676900"/>
            <wp:effectExtent l="0" t="0" r="0" b="0"/>
            <wp:docPr id="731374817" name="Imagem 73137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D83" w14:textId="4029CFEE" w:rsidR="00E81C13" w:rsidRDefault="00E81C13" w:rsidP="00E81C13">
      <w:pPr>
        <w:pStyle w:val="Legenda"/>
        <w:rPr>
          <w:i w:val="0"/>
        </w:rPr>
      </w:pPr>
      <w:bookmarkStart w:id="239" w:name="_Toc48351505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30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classes</w:t>
      </w:r>
      <w:bookmarkEnd w:id="239"/>
    </w:p>
    <w:p w14:paraId="123F2C50" w14:textId="31E0834D" w:rsidR="003667F0" w:rsidRDefault="003667F0" w:rsidP="00E81C13">
      <w:pPr>
        <w:pStyle w:val="Legenda"/>
        <w:rPr>
          <w:i w:val="0"/>
        </w:rPr>
      </w:pPr>
    </w:p>
    <w:p w14:paraId="0D19E828" w14:textId="3AFB427C" w:rsidR="003667F0" w:rsidRDefault="003667F0" w:rsidP="00E81C13">
      <w:pPr>
        <w:pStyle w:val="Legenda"/>
        <w:rPr>
          <w:i w:val="0"/>
        </w:rPr>
      </w:pPr>
    </w:p>
    <w:p w14:paraId="5432563A" w14:textId="393E4B18" w:rsidR="003667F0" w:rsidRDefault="003667F0" w:rsidP="00E81C13">
      <w:pPr>
        <w:pStyle w:val="Legenda"/>
        <w:rPr>
          <w:i w:val="0"/>
        </w:rPr>
      </w:pPr>
    </w:p>
    <w:p w14:paraId="25D3A44C" w14:textId="4A4B4D30" w:rsidR="003667F0" w:rsidRDefault="003667F0" w:rsidP="00E81C13">
      <w:pPr>
        <w:pStyle w:val="Legenda"/>
        <w:rPr>
          <w:i w:val="0"/>
        </w:rPr>
      </w:pPr>
    </w:p>
    <w:p w14:paraId="45DCF451" w14:textId="5BD0E591" w:rsidR="003667F0" w:rsidRDefault="003667F0" w:rsidP="00E81C13">
      <w:pPr>
        <w:pStyle w:val="Legenda"/>
        <w:rPr>
          <w:i w:val="0"/>
        </w:rPr>
      </w:pPr>
    </w:p>
    <w:p w14:paraId="7803DD7D" w14:textId="0C3782F0" w:rsidR="003667F0" w:rsidRDefault="003667F0" w:rsidP="00E81C13">
      <w:pPr>
        <w:pStyle w:val="Legenda"/>
        <w:rPr>
          <w:i w:val="0"/>
        </w:rPr>
      </w:pPr>
    </w:p>
    <w:p w14:paraId="48A6E437" w14:textId="518ED2CD" w:rsidR="003667F0" w:rsidRDefault="003667F0" w:rsidP="00E81C13">
      <w:pPr>
        <w:pStyle w:val="Legenda"/>
        <w:rPr>
          <w:i w:val="0"/>
        </w:rPr>
      </w:pPr>
    </w:p>
    <w:p w14:paraId="6F39EFF1" w14:textId="1BEC891E" w:rsidR="003667F0" w:rsidRDefault="003667F0" w:rsidP="00E81C13">
      <w:pPr>
        <w:pStyle w:val="Legenda"/>
        <w:rPr>
          <w:i w:val="0"/>
        </w:rPr>
      </w:pPr>
    </w:p>
    <w:p w14:paraId="6C40960C" w14:textId="64B7AAAB" w:rsidR="003667F0" w:rsidRDefault="003667F0" w:rsidP="003667F0">
      <w:pPr>
        <w:pStyle w:val="Legenda"/>
        <w:jc w:val="left"/>
      </w:pPr>
    </w:p>
    <w:p w14:paraId="08085E49" w14:textId="6A8FC91E" w:rsidR="003667F0" w:rsidRDefault="007B6142" w:rsidP="003667F0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7CF2B565" wp14:editId="741B394D">
            <wp:extent cx="5248275" cy="55816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C97" w14:textId="75313720" w:rsidR="007B6142" w:rsidRPr="003667F0" w:rsidRDefault="003667F0" w:rsidP="003667F0">
      <w:pPr>
        <w:pStyle w:val="Legenda"/>
        <w:rPr>
          <w:b/>
          <w:i w:val="0"/>
        </w:rPr>
      </w:pPr>
      <w:bookmarkStart w:id="240" w:name="_Toc48351505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31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ranking</w:t>
      </w:r>
      <w:bookmarkEnd w:id="240"/>
    </w:p>
    <w:p w14:paraId="6657ED82" w14:textId="7DCDD648" w:rsidR="005C6CD1" w:rsidRDefault="005C6CD1" w:rsidP="007B6142">
      <w:pPr>
        <w:ind w:firstLine="708"/>
      </w:pPr>
    </w:p>
    <w:p w14:paraId="67CEA3EC" w14:textId="3779980B" w:rsidR="007B6142" w:rsidRDefault="007B6142" w:rsidP="007B6142">
      <w:pPr>
        <w:ind w:firstLine="708"/>
      </w:pPr>
    </w:p>
    <w:p w14:paraId="61F6AEBD" w14:textId="74CBCF2D" w:rsidR="007B6142" w:rsidRDefault="007B6142" w:rsidP="007B6142">
      <w:pPr>
        <w:ind w:firstLine="708"/>
      </w:pPr>
    </w:p>
    <w:p w14:paraId="4163D6CC" w14:textId="20BD78F2" w:rsidR="007B6142" w:rsidRDefault="007B6142" w:rsidP="007B6142">
      <w:pPr>
        <w:ind w:firstLine="708"/>
      </w:pPr>
    </w:p>
    <w:p w14:paraId="4155BDCC" w14:textId="340947F0" w:rsidR="007B6142" w:rsidRDefault="007B6142" w:rsidP="007B6142">
      <w:pPr>
        <w:ind w:firstLine="708"/>
      </w:pPr>
    </w:p>
    <w:p w14:paraId="34E5874F" w14:textId="5D09B8FD" w:rsidR="007B6142" w:rsidRDefault="007B6142" w:rsidP="007B6142">
      <w:pPr>
        <w:ind w:firstLine="708"/>
      </w:pPr>
    </w:p>
    <w:p w14:paraId="40CB3DEE" w14:textId="12B53501" w:rsidR="007B6142" w:rsidRDefault="007B6142" w:rsidP="007B6142">
      <w:pPr>
        <w:ind w:firstLine="708"/>
      </w:pPr>
    </w:p>
    <w:p w14:paraId="664443F1" w14:textId="55817E05" w:rsidR="007B6142" w:rsidRDefault="007B6142" w:rsidP="007B6142">
      <w:pPr>
        <w:ind w:firstLine="708"/>
      </w:pPr>
    </w:p>
    <w:p w14:paraId="63CC6F3D" w14:textId="5BBB6E11" w:rsidR="007B6142" w:rsidRDefault="007B6142" w:rsidP="007B6142">
      <w:pPr>
        <w:ind w:firstLine="708"/>
      </w:pPr>
    </w:p>
    <w:p w14:paraId="70B47ED8" w14:textId="06B655FF" w:rsidR="007B6142" w:rsidRDefault="007B6142" w:rsidP="007B6142">
      <w:pPr>
        <w:ind w:firstLine="708"/>
      </w:pPr>
    </w:p>
    <w:p w14:paraId="31BD5AEB" w14:textId="0F9062F4" w:rsidR="007B6142" w:rsidRDefault="007B6142" w:rsidP="007B6142">
      <w:pPr>
        <w:ind w:firstLine="708"/>
      </w:pPr>
    </w:p>
    <w:p w14:paraId="49ACB9FD" w14:textId="3514A8C5" w:rsidR="007B6142" w:rsidRDefault="007B6142" w:rsidP="007B6142">
      <w:pPr>
        <w:ind w:firstLine="708"/>
      </w:pPr>
    </w:p>
    <w:p w14:paraId="0274784C" w14:textId="77777777" w:rsidR="007B6142" w:rsidRDefault="007B6142" w:rsidP="007B6142">
      <w:pPr>
        <w:ind w:firstLine="708"/>
      </w:pPr>
    </w:p>
    <w:p w14:paraId="31780477" w14:textId="31D7817D" w:rsidR="007B6142" w:rsidRDefault="007B6142" w:rsidP="007B6142">
      <w:pPr>
        <w:ind w:firstLine="708"/>
      </w:pPr>
    </w:p>
    <w:p w14:paraId="00462018" w14:textId="6E0B9BEA" w:rsidR="005C6CD1" w:rsidRDefault="005C6CD1" w:rsidP="007B6142">
      <w:pPr>
        <w:ind w:firstLine="708"/>
      </w:pPr>
    </w:p>
    <w:p w14:paraId="5E0E96C8" w14:textId="2056F711" w:rsidR="005C6CD1" w:rsidRPr="005C6CD1" w:rsidRDefault="005C6CD1" w:rsidP="005C6CD1"/>
    <w:p w14:paraId="38823427" w14:textId="29FA7392" w:rsidR="003667F0" w:rsidRDefault="003667F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189BABC" wp14:editId="182139D4">
            <wp:extent cx="5238750" cy="26765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D5E3" w14:textId="40B52272" w:rsidR="00E81C13" w:rsidRPr="003667F0" w:rsidRDefault="00E81C13" w:rsidP="00E81C13">
      <w:pPr>
        <w:pStyle w:val="Legenda"/>
        <w:rPr>
          <w:b/>
          <w:i w:val="0"/>
        </w:rPr>
      </w:pPr>
      <w:bookmarkStart w:id="241" w:name="_Toc48351505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32</w:t>
      </w:r>
      <w:r w:rsidRPr="003667F0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erro usuário não encontrado</w:t>
      </w:r>
      <w:bookmarkEnd w:id="241"/>
    </w:p>
    <w:p w14:paraId="274D788D" w14:textId="4AA8D6AC" w:rsidR="005C6CD1" w:rsidRDefault="005C6CD1" w:rsidP="005C6CD1"/>
    <w:p w14:paraId="337C01B4" w14:textId="17CD718A" w:rsidR="00E81C13" w:rsidRDefault="00E81C13" w:rsidP="005C6CD1"/>
    <w:p w14:paraId="4AD8201B" w14:textId="2EC35379" w:rsidR="00E81C13" w:rsidRPr="005C6CD1" w:rsidRDefault="00E81C13" w:rsidP="005C6CD1"/>
    <w:p w14:paraId="414A3B7B" w14:textId="5DAFD629" w:rsidR="005C6CD1" w:rsidRPr="005C6CD1" w:rsidRDefault="00E81C13" w:rsidP="00E837B2">
      <w:pPr>
        <w:jc w:val="center"/>
      </w:pPr>
      <w:r>
        <w:rPr>
          <w:noProof/>
          <w:lang w:eastAsia="pt-BR"/>
        </w:rPr>
        <w:drawing>
          <wp:inline distT="0" distB="0" distL="0" distR="0" wp14:anchorId="609D0517" wp14:editId="61C8703A">
            <wp:extent cx="5238750" cy="2705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705" w14:textId="3B1EBA19" w:rsidR="005C6CD1" w:rsidRPr="00E837B2" w:rsidRDefault="00E81C13" w:rsidP="00E81C13">
      <w:pPr>
        <w:pStyle w:val="Legenda"/>
        <w:rPr>
          <w:i w:val="0"/>
        </w:rPr>
      </w:pPr>
      <w:bookmarkStart w:id="242" w:name="_Toc483515056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33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operação concluída</w:t>
      </w:r>
      <w:bookmarkEnd w:id="242"/>
    </w:p>
    <w:p w14:paraId="0823DFF2" w14:textId="77777777" w:rsidR="005C6CD1" w:rsidRPr="005C6CD1" w:rsidRDefault="005C6CD1" w:rsidP="005C6CD1"/>
    <w:p w14:paraId="7EFB3B6A" w14:textId="77777777" w:rsidR="005C6CD1" w:rsidRPr="005C6CD1" w:rsidRDefault="005C6CD1" w:rsidP="005C6CD1"/>
    <w:p w14:paraId="0BDBBE17" w14:textId="266FEB8C" w:rsidR="005C6CD1" w:rsidRDefault="005C6CD1" w:rsidP="005C6CD1"/>
    <w:p w14:paraId="2EAC1727" w14:textId="4A12451E" w:rsidR="007B6142" w:rsidRDefault="005C6CD1" w:rsidP="00E837B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0ADDCD" wp14:editId="47EBFE14">
            <wp:extent cx="5286375" cy="26765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DDD" w14:textId="50DB83A7" w:rsidR="00E81C13" w:rsidRPr="00E837B2" w:rsidRDefault="00E81C13" w:rsidP="00E81C13">
      <w:pPr>
        <w:pStyle w:val="Legenda"/>
        <w:rPr>
          <w:i w:val="0"/>
        </w:rPr>
      </w:pPr>
      <w:bookmarkStart w:id="243" w:name="_Toc483515057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1E1ADD">
        <w:rPr>
          <w:b/>
          <w:i w:val="0"/>
          <w:noProof/>
        </w:rPr>
        <w:t>34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confirmação de exclusão</w:t>
      </w:r>
      <w:bookmarkEnd w:id="243"/>
    </w:p>
    <w:p w14:paraId="2675821B" w14:textId="44C24F02" w:rsidR="00250BA3" w:rsidRDefault="00250BA3" w:rsidP="00250BA3">
      <w:pPr>
        <w:pStyle w:val="Ttulo1"/>
      </w:pPr>
      <w:bookmarkStart w:id="244" w:name="_Toc459891807"/>
      <w:bookmarkStart w:id="245" w:name="_Toc480488928"/>
      <w:r>
        <w:lastRenderedPageBreak/>
        <w:t>Bibliografias de Texto</w:t>
      </w:r>
      <w:bookmarkEnd w:id="244"/>
      <w:bookmarkEnd w:id="245"/>
    </w:p>
    <w:p w14:paraId="6A358991" w14:textId="3CFACA6A" w:rsidR="00250BA3" w:rsidRDefault="00250BA3" w:rsidP="00250BA3">
      <w:pPr>
        <w:pStyle w:val="Ttulo1"/>
      </w:pPr>
      <w:bookmarkStart w:id="246" w:name="_Toc459891808"/>
      <w:bookmarkStart w:id="247" w:name="_Toc480488929"/>
      <w:r>
        <w:lastRenderedPageBreak/>
        <w:t>Bibliografia de Imagens</w:t>
      </w:r>
      <w:bookmarkEnd w:id="246"/>
      <w:bookmarkEnd w:id="247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DAEF90" w14:textId="77777777" w:rsidR="00EF0B53" w:rsidRDefault="00EF0B53">
      <w:r>
        <w:separator/>
      </w:r>
    </w:p>
  </w:endnote>
  <w:endnote w:type="continuationSeparator" w:id="0">
    <w:p w14:paraId="276CE76F" w14:textId="77777777" w:rsidR="00EF0B53" w:rsidRDefault="00EF0B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6" w14:textId="77777777" w:rsidR="00DD36F3" w:rsidRDefault="00DD36F3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DD36F3" w:rsidRDefault="00DD36F3">
    <w:pPr>
      <w:pStyle w:val="Rodap"/>
      <w:pBdr>
        <w:top w:val="none" w:sz="0" w:space="0" w:color="auto"/>
      </w:pBdr>
    </w:pPr>
  </w:p>
  <w:p w14:paraId="10F06CA8" w14:textId="77777777" w:rsidR="00DD36F3" w:rsidRDefault="00DD36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01A8A" w14:textId="77777777" w:rsidR="00DD36F3" w:rsidRDefault="00DD36F3" w:rsidP="00240BB3">
    <w:pPr>
      <w:pStyle w:val="Rodap"/>
      <w:jc w:val="center"/>
      <w:rPr>
        <w:b/>
        <w:sz w:val="20"/>
      </w:rPr>
    </w:pPr>
  </w:p>
  <w:p w14:paraId="33A275F8" w14:textId="5C278B19" w:rsidR="00DD36F3" w:rsidRDefault="00DD36F3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DD36F3" w:rsidRDefault="00DD36F3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DD36F3" w:rsidRPr="009E0462" w:rsidRDefault="00DD36F3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1" w14:textId="77777777" w:rsidR="00DD36F3" w:rsidRDefault="00DD36F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2" w14:textId="478D7ED0" w:rsidR="00DD36F3" w:rsidRDefault="00DD36F3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403D4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0F06CB3" w14:textId="77777777" w:rsidR="00DD36F3" w:rsidRDefault="00DD36F3">
    <w:pPr>
      <w:pStyle w:val="Rodap"/>
      <w:pBdr>
        <w:top w:val="none" w:sz="0" w:space="0" w:color="auto"/>
      </w:pBdr>
    </w:pPr>
  </w:p>
  <w:p w14:paraId="10F06CB4" w14:textId="77777777" w:rsidR="00DD36F3" w:rsidRDefault="00DD36F3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6" w14:textId="77777777" w:rsidR="00DD36F3" w:rsidRDefault="00DD36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9FC82D" w14:textId="77777777" w:rsidR="00EF0B53" w:rsidRDefault="00EF0B53">
      <w:r>
        <w:separator/>
      </w:r>
    </w:p>
  </w:footnote>
  <w:footnote w:type="continuationSeparator" w:id="0">
    <w:p w14:paraId="49264B63" w14:textId="77777777" w:rsidR="00EF0B53" w:rsidRDefault="00EF0B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3" w14:textId="77777777" w:rsidR="00DD36F3" w:rsidRDefault="00DD36F3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DD36F3" w:rsidRDefault="00DD36F3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9" w14:textId="74474DA9" w:rsidR="00DD36F3" w:rsidRDefault="00DD36F3">
    <w:pPr>
      <w:pStyle w:val="Cabealho"/>
      <w:jc w:val="center"/>
    </w:pPr>
    <w:r>
      <w:t>EC205 - Engenharia de Software I</w:t>
    </w:r>
  </w:p>
  <w:p w14:paraId="10F06CAA" w14:textId="77777777" w:rsidR="00DD36F3" w:rsidRDefault="00DD36F3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E" w14:textId="77777777" w:rsidR="00DD36F3" w:rsidRDefault="00DD36F3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0" w14:textId="6D87C563" w:rsidR="00DD36F3" w:rsidRDefault="00DD36F3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DD36F3" w:rsidRDefault="00DD36F3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5" w14:textId="77777777" w:rsidR="00DD36F3" w:rsidRDefault="00DD36F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4CC0D9D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710" w:firstLine="0"/>
      </w:pPr>
      <w:rPr>
        <w:b/>
        <w:sz w:val="24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32C450FB"/>
    <w:multiLevelType w:val="hybridMultilevel"/>
    <w:tmpl w:val="0040E6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05A3A"/>
    <w:multiLevelType w:val="hybridMultilevel"/>
    <w:tmpl w:val="6E2056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D56598"/>
    <w:multiLevelType w:val="hybridMultilevel"/>
    <w:tmpl w:val="75640F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0"/>
  </w:num>
  <w:num w:numId="9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11F3F"/>
    <w:rsid w:val="00025F1F"/>
    <w:rsid w:val="000269C8"/>
    <w:rsid w:val="0003047D"/>
    <w:rsid w:val="00050642"/>
    <w:rsid w:val="0006123C"/>
    <w:rsid w:val="000613CF"/>
    <w:rsid w:val="00067DE2"/>
    <w:rsid w:val="000878EE"/>
    <w:rsid w:val="0009003B"/>
    <w:rsid w:val="000A4141"/>
    <w:rsid w:val="000B485B"/>
    <w:rsid w:val="000C458F"/>
    <w:rsid w:val="000D05CA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B3DBB"/>
    <w:rsid w:val="001C3F5C"/>
    <w:rsid w:val="001C7401"/>
    <w:rsid w:val="001D4E3E"/>
    <w:rsid w:val="001E1ADD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70494"/>
    <w:rsid w:val="00274B95"/>
    <w:rsid w:val="00281FC4"/>
    <w:rsid w:val="00283F8A"/>
    <w:rsid w:val="002903B6"/>
    <w:rsid w:val="00295A37"/>
    <w:rsid w:val="002962D5"/>
    <w:rsid w:val="002A4B0E"/>
    <w:rsid w:val="002A6C7C"/>
    <w:rsid w:val="002C74BE"/>
    <w:rsid w:val="002D0266"/>
    <w:rsid w:val="002F20EE"/>
    <w:rsid w:val="002F6C7D"/>
    <w:rsid w:val="00321E33"/>
    <w:rsid w:val="00323652"/>
    <w:rsid w:val="003403D4"/>
    <w:rsid w:val="0034385A"/>
    <w:rsid w:val="003667F0"/>
    <w:rsid w:val="00384D6E"/>
    <w:rsid w:val="003907C7"/>
    <w:rsid w:val="003A2D40"/>
    <w:rsid w:val="003C0B1B"/>
    <w:rsid w:val="00407C6A"/>
    <w:rsid w:val="00420A86"/>
    <w:rsid w:val="0043666A"/>
    <w:rsid w:val="00444199"/>
    <w:rsid w:val="00444C06"/>
    <w:rsid w:val="00456B2B"/>
    <w:rsid w:val="004623D7"/>
    <w:rsid w:val="00466010"/>
    <w:rsid w:val="0047593D"/>
    <w:rsid w:val="00481251"/>
    <w:rsid w:val="0048709E"/>
    <w:rsid w:val="004958EA"/>
    <w:rsid w:val="004A4AD5"/>
    <w:rsid w:val="004C0228"/>
    <w:rsid w:val="004D5F84"/>
    <w:rsid w:val="004D64FD"/>
    <w:rsid w:val="004E1100"/>
    <w:rsid w:val="004F43BA"/>
    <w:rsid w:val="00524EFD"/>
    <w:rsid w:val="005276C6"/>
    <w:rsid w:val="005311DF"/>
    <w:rsid w:val="0053125E"/>
    <w:rsid w:val="005338BD"/>
    <w:rsid w:val="00544264"/>
    <w:rsid w:val="005443E8"/>
    <w:rsid w:val="00551483"/>
    <w:rsid w:val="00554CA4"/>
    <w:rsid w:val="00573232"/>
    <w:rsid w:val="0058008A"/>
    <w:rsid w:val="005803EB"/>
    <w:rsid w:val="005844CA"/>
    <w:rsid w:val="005A0CAC"/>
    <w:rsid w:val="005B0DE1"/>
    <w:rsid w:val="005B256A"/>
    <w:rsid w:val="005C6CD1"/>
    <w:rsid w:val="005E194B"/>
    <w:rsid w:val="005F26CD"/>
    <w:rsid w:val="005F5A63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67CD5"/>
    <w:rsid w:val="006A0A66"/>
    <w:rsid w:val="006B55E0"/>
    <w:rsid w:val="006B7BE9"/>
    <w:rsid w:val="006C18BB"/>
    <w:rsid w:val="006D0FB4"/>
    <w:rsid w:val="006D27EA"/>
    <w:rsid w:val="006E0D1E"/>
    <w:rsid w:val="006E30F1"/>
    <w:rsid w:val="006F227F"/>
    <w:rsid w:val="006F2969"/>
    <w:rsid w:val="006F3F6E"/>
    <w:rsid w:val="007464A8"/>
    <w:rsid w:val="007600AD"/>
    <w:rsid w:val="00764E24"/>
    <w:rsid w:val="00772AD2"/>
    <w:rsid w:val="00772DA0"/>
    <w:rsid w:val="007814E4"/>
    <w:rsid w:val="007821A6"/>
    <w:rsid w:val="007B3495"/>
    <w:rsid w:val="007B6142"/>
    <w:rsid w:val="007C25D7"/>
    <w:rsid w:val="007C28A9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C515E"/>
    <w:rsid w:val="008D5902"/>
    <w:rsid w:val="009010C1"/>
    <w:rsid w:val="00912C8D"/>
    <w:rsid w:val="009151F4"/>
    <w:rsid w:val="00915351"/>
    <w:rsid w:val="00922279"/>
    <w:rsid w:val="009372A8"/>
    <w:rsid w:val="009407CC"/>
    <w:rsid w:val="00940DED"/>
    <w:rsid w:val="00943C06"/>
    <w:rsid w:val="009505A3"/>
    <w:rsid w:val="009534B2"/>
    <w:rsid w:val="009546D5"/>
    <w:rsid w:val="009A1D6B"/>
    <w:rsid w:val="009B147D"/>
    <w:rsid w:val="009B2EE3"/>
    <w:rsid w:val="009B5D3F"/>
    <w:rsid w:val="009B64DB"/>
    <w:rsid w:val="009C4B07"/>
    <w:rsid w:val="009E0462"/>
    <w:rsid w:val="009E1D3A"/>
    <w:rsid w:val="009E339D"/>
    <w:rsid w:val="009F6089"/>
    <w:rsid w:val="009F697A"/>
    <w:rsid w:val="00A03491"/>
    <w:rsid w:val="00A20DBC"/>
    <w:rsid w:val="00A25592"/>
    <w:rsid w:val="00A25AB2"/>
    <w:rsid w:val="00A34996"/>
    <w:rsid w:val="00A41C9C"/>
    <w:rsid w:val="00A46760"/>
    <w:rsid w:val="00A60644"/>
    <w:rsid w:val="00A67770"/>
    <w:rsid w:val="00A77ABB"/>
    <w:rsid w:val="00AB021E"/>
    <w:rsid w:val="00AC058B"/>
    <w:rsid w:val="00AD55B8"/>
    <w:rsid w:val="00AD6438"/>
    <w:rsid w:val="00AE0F2E"/>
    <w:rsid w:val="00AF1181"/>
    <w:rsid w:val="00B165DD"/>
    <w:rsid w:val="00B32C11"/>
    <w:rsid w:val="00B51189"/>
    <w:rsid w:val="00B53F99"/>
    <w:rsid w:val="00B6638D"/>
    <w:rsid w:val="00B674EB"/>
    <w:rsid w:val="00B7599E"/>
    <w:rsid w:val="00B76258"/>
    <w:rsid w:val="00B93EAF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307"/>
    <w:rsid w:val="00C8280C"/>
    <w:rsid w:val="00C91793"/>
    <w:rsid w:val="00CA22B1"/>
    <w:rsid w:val="00CB7CB9"/>
    <w:rsid w:val="00CD0518"/>
    <w:rsid w:val="00CD0858"/>
    <w:rsid w:val="00CF1394"/>
    <w:rsid w:val="00CF1DE2"/>
    <w:rsid w:val="00CF59AB"/>
    <w:rsid w:val="00D21821"/>
    <w:rsid w:val="00D22DF6"/>
    <w:rsid w:val="00D46860"/>
    <w:rsid w:val="00D76BE9"/>
    <w:rsid w:val="00D77C62"/>
    <w:rsid w:val="00D85D03"/>
    <w:rsid w:val="00D866FE"/>
    <w:rsid w:val="00D94DE1"/>
    <w:rsid w:val="00D964A0"/>
    <w:rsid w:val="00DB468B"/>
    <w:rsid w:val="00DB52B5"/>
    <w:rsid w:val="00DC71AF"/>
    <w:rsid w:val="00DD36F3"/>
    <w:rsid w:val="00DD4D68"/>
    <w:rsid w:val="00DD5D78"/>
    <w:rsid w:val="00DF3F41"/>
    <w:rsid w:val="00DF56AE"/>
    <w:rsid w:val="00E02A65"/>
    <w:rsid w:val="00E13B0A"/>
    <w:rsid w:val="00E3544C"/>
    <w:rsid w:val="00E359F5"/>
    <w:rsid w:val="00E53A33"/>
    <w:rsid w:val="00E62571"/>
    <w:rsid w:val="00E70A2C"/>
    <w:rsid w:val="00E7128B"/>
    <w:rsid w:val="00E7323C"/>
    <w:rsid w:val="00E81C13"/>
    <w:rsid w:val="00E837B2"/>
    <w:rsid w:val="00E83E03"/>
    <w:rsid w:val="00E85ABB"/>
    <w:rsid w:val="00E90A75"/>
    <w:rsid w:val="00E938DD"/>
    <w:rsid w:val="00E979FA"/>
    <w:rsid w:val="00EB239D"/>
    <w:rsid w:val="00EB2F0C"/>
    <w:rsid w:val="00ED0D46"/>
    <w:rsid w:val="00ED2FDA"/>
    <w:rsid w:val="00ED6E3D"/>
    <w:rsid w:val="00EF0B53"/>
    <w:rsid w:val="00F012BA"/>
    <w:rsid w:val="00F1232A"/>
    <w:rsid w:val="00F1311C"/>
    <w:rsid w:val="00F26381"/>
    <w:rsid w:val="00F33688"/>
    <w:rsid w:val="00F36C75"/>
    <w:rsid w:val="00F464D5"/>
    <w:rsid w:val="00F47187"/>
    <w:rsid w:val="00F548AD"/>
    <w:rsid w:val="00F64EF4"/>
    <w:rsid w:val="00F72BC2"/>
    <w:rsid w:val="00F849CE"/>
    <w:rsid w:val="00F850B9"/>
    <w:rsid w:val="00F93EB5"/>
    <w:rsid w:val="00FB0485"/>
    <w:rsid w:val="00FB7757"/>
    <w:rsid w:val="00FE7719"/>
    <w:rsid w:val="00FF11A3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2E14BE07-D75A-4C88-9E68-79FB7FA84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C74B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4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4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4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4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2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3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1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eader" Target="header1.xml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AE665-46C9-41FF-9331-67958FEBF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72</Pages>
  <Words>9117</Words>
  <Characters>49236</Characters>
  <Application>Microsoft Office Word</Application>
  <DocSecurity>0</DocSecurity>
  <Lines>410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Carlos</cp:lastModifiedBy>
  <cp:revision>11</cp:revision>
  <cp:lastPrinted>2017-03-09T22:29:00Z</cp:lastPrinted>
  <dcterms:created xsi:type="dcterms:W3CDTF">2017-04-21T01:00:00Z</dcterms:created>
  <dcterms:modified xsi:type="dcterms:W3CDTF">2017-08-30T18:12:00Z</dcterms:modified>
</cp:coreProperties>
</file>